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bookmarkStart w:id="0" w:name="_GoBack"/>
      <w:bookmarkEnd w:id="0"/>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6E2D8ACD" w14:textId="77777777" w:rsidR="00230708" w:rsidRDefault="00194DED">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693188" w:history="1">
            <w:r w:rsidR="00230708" w:rsidRPr="00544E69">
              <w:rPr>
                <w:rStyle w:val="Hyperlink"/>
                <w:noProof/>
              </w:rPr>
              <w:t>1.</w:t>
            </w:r>
            <w:r w:rsidR="00230708">
              <w:rPr>
                <w:rFonts w:asciiTheme="minorHAnsi" w:eastAsiaTheme="minorEastAsia" w:hAnsiTheme="minorHAnsi" w:cstheme="minorBidi"/>
                <w:noProof/>
                <w:sz w:val="22"/>
                <w:szCs w:val="22"/>
              </w:rPr>
              <w:tab/>
            </w:r>
            <w:r w:rsidR="00230708" w:rsidRPr="00544E69">
              <w:rPr>
                <w:rStyle w:val="Hyperlink"/>
                <w:noProof/>
              </w:rPr>
              <w:t>Introduction</w:t>
            </w:r>
            <w:r w:rsidR="00230708">
              <w:rPr>
                <w:noProof/>
                <w:webHidden/>
              </w:rPr>
              <w:tab/>
            </w:r>
            <w:r w:rsidR="00230708">
              <w:rPr>
                <w:noProof/>
                <w:webHidden/>
              </w:rPr>
              <w:fldChar w:fldCharType="begin"/>
            </w:r>
            <w:r w:rsidR="00230708">
              <w:rPr>
                <w:noProof/>
                <w:webHidden/>
              </w:rPr>
              <w:instrText xml:space="preserve"> PAGEREF _Toc386693188 \h </w:instrText>
            </w:r>
            <w:r w:rsidR="00230708">
              <w:rPr>
                <w:noProof/>
                <w:webHidden/>
              </w:rPr>
            </w:r>
            <w:r w:rsidR="00230708">
              <w:rPr>
                <w:noProof/>
                <w:webHidden/>
              </w:rPr>
              <w:fldChar w:fldCharType="separate"/>
            </w:r>
            <w:r w:rsidR="00230708">
              <w:rPr>
                <w:noProof/>
                <w:webHidden/>
              </w:rPr>
              <w:t>2</w:t>
            </w:r>
            <w:r w:rsidR="00230708">
              <w:rPr>
                <w:noProof/>
                <w:webHidden/>
              </w:rPr>
              <w:fldChar w:fldCharType="end"/>
            </w:r>
          </w:hyperlink>
        </w:p>
        <w:p w14:paraId="6432BF40" w14:textId="77777777" w:rsidR="00230708" w:rsidRDefault="00230708">
          <w:pPr>
            <w:pStyle w:val="TOC1"/>
            <w:tabs>
              <w:tab w:val="left" w:pos="480"/>
              <w:tab w:val="right" w:leader="dot" w:pos="9350"/>
            </w:tabs>
            <w:rPr>
              <w:rFonts w:asciiTheme="minorHAnsi" w:eastAsiaTheme="minorEastAsia" w:hAnsiTheme="minorHAnsi" w:cstheme="minorBidi"/>
              <w:noProof/>
              <w:sz w:val="22"/>
              <w:szCs w:val="22"/>
            </w:rPr>
          </w:pPr>
          <w:hyperlink w:anchor="_Toc386693189" w:history="1">
            <w:r w:rsidRPr="00544E69">
              <w:rPr>
                <w:rStyle w:val="Hyperlink"/>
                <w:noProof/>
              </w:rPr>
              <w:t>2.</w:t>
            </w:r>
            <w:r>
              <w:rPr>
                <w:rFonts w:asciiTheme="minorHAnsi" w:eastAsiaTheme="minorEastAsia" w:hAnsiTheme="minorHAnsi" w:cstheme="minorBidi"/>
                <w:noProof/>
                <w:sz w:val="22"/>
                <w:szCs w:val="22"/>
              </w:rPr>
              <w:tab/>
            </w:r>
            <w:r w:rsidRPr="00544E69">
              <w:rPr>
                <w:rStyle w:val="Hyperlink"/>
                <w:noProof/>
              </w:rPr>
              <w:t>Scope and purpose of system</w:t>
            </w:r>
            <w:r>
              <w:rPr>
                <w:noProof/>
                <w:webHidden/>
              </w:rPr>
              <w:tab/>
            </w:r>
            <w:r>
              <w:rPr>
                <w:noProof/>
                <w:webHidden/>
              </w:rPr>
              <w:fldChar w:fldCharType="begin"/>
            </w:r>
            <w:r>
              <w:rPr>
                <w:noProof/>
                <w:webHidden/>
              </w:rPr>
              <w:instrText xml:space="preserve"> PAGEREF _Toc386693189 \h </w:instrText>
            </w:r>
            <w:r>
              <w:rPr>
                <w:noProof/>
                <w:webHidden/>
              </w:rPr>
            </w:r>
            <w:r>
              <w:rPr>
                <w:noProof/>
                <w:webHidden/>
              </w:rPr>
              <w:fldChar w:fldCharType="separate"/>
            </w:r>
            <w:r>
              <w:rPr>
                <w:noProof/>
                <w:webHidden/>
              </w:rPr>
              <w:t>2</w:t>
            </w:r>
            <w:r>
              <w:rPr>
                <w:noProof/>
                <w:webHidden/>
              </w:rPr>
              <w:fldChar w:fldCharType="end"/>
            </w:r>
          </w:hyperlink>
        </w:p>
        <w:p w14:paraId="09DFDFEE" w14:textId="77777777" w:rsidR="00230708" w:rsidRDefault="00230708">
          <w:pPr>
            <w:pStyle w:val="TOC1"/>
            <w:tabs>
              <w:tab w:val="left" w:pos="480"/>
              <w:tab w:val="right" w:leader="dot" w:pos="9350"/>
            </w:tabs>
            <w:rPr>
              <w:rFonts w:asciiTheme="minorHAnsi" w:eastAsiaTheme="minorEastAsia" w:hAnsiTheme="minorHAnsi" w:cstheme="minorBidi"/>
              <w:noProof/>
              <w:sz w:val="22"/>
              <w:szCs w:val="22"/>
            </w:rPr>
          </w:pPr>
          <w:hyperlink w:anchor="_Toc386693190" w:history="1">
            <w:r w:rsidRPr="00544E69">
              <w:rPr>
                <w:rStyle w:val="Hyperlink"/>
                <w:noProof/>
              </w:rPr>
              <w:t>3.</w:t>
            </w:r>
            <w:r>
              <w:rPr>
                <w:rFonts w:asciiTheme="minorHAnsi" w:eastAsiaTheme="minorEastAsia" w:hAnsiTheme="minorHAnsi" w:cstheme="minorBidi"/>
                <w:noProof/>
                <w:sz w:val="22"/>
                <w:szCs w:val="22"/>
              </w:rPr>
              <w:tab/>
            </w:r>
            <w:r w:rsidRPr="00544E69">
              <w:rPr>
                <w:rStyle w:val="Hyperlink"/>
                <w:noProof/>
              </w:rPr>
              <w:t>System Technical Design principles</w:t>
            </w:r>
            <w:r>
              <w:rPr>
                <w:noProof/>
                <w:webHidden/>
              </w:rPr>
              <w:tab/>
            </w:r>
            <w:r>
              <w:rPr>
                <w:noProof/>
                <w:webHidden/>
              </w:rPr>
              <w:fldChar w:fldCharType="begin"/>
            </w:r>
            <w:r>
              <w:rPr>
                <w:noProof/>
                <w:webHidden/>
              </w:rPr>
              <w:instrText xml:space="preserve"> PAGEREF _Toc386693190 \h </w:instrText>
            </w:r>
            <w:r>
              <w:rPr>
                <w:noProof/>
                <w:webHidden/>
              </w:rPr>
            </w:r>
            <w:r>
              <w:rPr>
                <w:noProof/>
                <w:webHidden/>
              </w:rPr>
              <w:fldChar w:fldCharType="separate"/>
            </w:r>
            <w:r>
              <w:rPr>
                <w:noProof/>
                <w:webHidden/>
              </w:rPr>
              <w:t>3</w:t>
            </w:r>
            <w:r>
              <w:rPr>
                <w:noProof/>
                <w:webHidden/>
              </w:rPr>
              <w:fldChar w:fldCharType="end"/>
            </w:r>
          </w:hyperlink>
        </w:p>
        <w:p w14:paraId="6C9E7397" w14:textId="77777777" w:rsidR="00230708" w:rsidRDefault="00230708">
          <w:pPr>
            <w:pStyle w:val="TOC2"/>
            <w:tabs>
              <w:tab w:val="left" w:pos="880"/>
              <w:tab w:val="right" w:leader="dot" w:pos="9350"/>
            </w:tabs>
            <w:rPr>
              <w:rFonts w:asciiTheme="minorHAnsi" w:eastAsiaTheme="minorEastAsia" w:hAnsiTheme="minorHAnsi" w:cstheme="minorBidi"/>
              <w:noProof/>
              <w:sz w:val="22"/>
              <w:szCs w:val="22"/>
            </w:rPr>
          </w:pPr>
          <w:hyperlink w:anchor="_Toc386693191" w:history="1">
            <w:r w:rsidRPr="00544E69">
              <w:rPr>
                <w:rStyle w:val="Hyperlink"/>
                <w:noProof/>
              </w:rPr>
              <w:t>3.1</w:t>
            </w:r>
            <w:r>
              <w:rPr>
                <w:rFonts w:asciiTheme="minorHAnsi" w:eastAsiaTheme="minorEastAsia" w:hAnsiTheme="minorHAnsi" w:cstheme="minorBidi"/>
                <w:noProof/>
                <w:sz w:val="22"/>
                <w:szCs w:val="22"/>
              </w:rPr>
              <w:tab/>
            </w:r>
            <w:r w:rsidRPr="00544E69">
              <w:rPr>
                <w:rStyle w:val="Hyperlink"/>
                <w:noProof/>
              </w:rPr>
              <w:t>Data Access</w:t>
            </w:r>
            <w:r>
              <w:rPr>
                <w:noProof/>
                <w:webHidden/>
              </w:rPr>
              <w:tab/>
            </w:r>
            <w:r>
              <w:rPr>
                <w:noProof/>
                <w:webHidden/>
              </w:rPr>
              <w:fldChar w:fldCharType="begin"/>
            </w:r>
            <w:r>
              <w:rPr>
                <w:noProof/>
                <w:webHidden/>
              </w:rPr>
              <w:instrText xml:space="preserve"> PAGEREF _Toc386693191 \h </w:instrText>
            </w:r>
            <w:r>
              <w:rPr>
                <w:noProof/>
                <w:webHidden/>
              </w:rPr>
            </w:r>
            <w:r>
              <w:rPr>
                <w:noProof/>
                <w:webHidden/>
              </w:rPr>
              <w:fldChar w:fldCharType="separate"/>
            </w:r>
            <w:r>
              <w:rPr>
                <w:noProof/>
                <w:webHidden/>
              </w:rPr>
              <w:t>4</w:t>
            </w:r>
            <w:r>
              <w:rPr>
                <w:noProof/>
                <w:webHidden/>
              </w:rPr>
              <w:fldChar w:fldCharType="end"/>
            </w:r>
          </w:hyperlink>
        </w:p>
        <w:p w14:paraId="15C568A9" w14:textId="77777777" w:rsidR="00230708" w:rsidRDefault="00230708">
          <w:pPr>
            <w:pStyle w:val="TOC2"/>
            <w:tabs>
              <w:tab w:val="left" w:pos="880"/>
              <w:tab w:val="right" w:leader="dot" w:pos="9350"/>
            </w:tabs>
            <w:rPr>
              <w:rFonts w:asciiTheme="minorHAnsi" w:eastAsiaTheme="minorEastAsia" w:hAnsiTheme="minorHAnsi" w:cstheme="minorBidi"/>
              <w:noProof/>
              <w:sz w:val="22"/>
              <w:szCs w:val="22"/>
            </w:rPr>
          </w:pPr>
          <w:hyperlink w:anchor="_Toc386693192" w:history="1">
            <w:r w:rsidRPr="00544E69">
              <w:rPr>
                <w:rStyle w:val="Hyperlink"/>
                <w:noProof/>
              </w:rPr>
              <w:t>3.2</w:t>
            </w:r>
            <w:r>
              <w:rPr>
                <w:rFonts w:asciiTheme="minorHAnsi" w:eastAsiaTheme="minorEastAsia" w:hAnsiTheme="minorHAnsi" w:cstheme="minorBidi"/>
                <w:noProof/>
                <w:sz w:val="22"/>
                <w:szCs w:val="22"/>
              </w:rPr>
              <w:tab/>
            </w:r>
            <w:r w:rsidRPr="00544E69">
              <w:rPr>
                <w:rStyle w:val="Hyperlink"/>
                <w:noProof/>
              </w:rPr>
              <w:t>Approach</w:t>
            </w:r>
            <w:r>
              <w:rPr>
                <w:noProof/>
                <w:webHidden/>
              </w:rPr>
              <w:tab/>
            </w:r>
            <w:r>
              <w:rPr>
                <w:noProof/>
                <w:webHidden/>
              </w:rPr>
              <w:fldChar w:fldCharType="begin"/>
            </w:r>
            <w:r>
              <w:rPr>
                <w:noProof/>
                <w:webHidden/>
              </w:rPr>
              <w:instrText xml:space="preserve"> PAGEREF _Toc386693192 \h </w:instrText>
            </w:r>
            <w:r>
              <w:rPr>
                <w:noProof/>
                <w:webHidden/>
              </w:rPr>
            </w:r>
            <w:r>
              <w:rPr>
                <w:noProof/>
                <w:webHidden/>
              </w:rPr>
              <w:fldChar w:fldCharType="separate"/>
            </w:r>
            <w:r>
              <w:rPr>
                <w:noProof/>
                <w:webHidden/>
              </w:rPr>
              <w:t>4</w:t>
            </w:r>
            <w:r>
              <w:rPr>
                <w:noProof/>
                <w:webHidden/>
              </w:rPr>
              <w:fldChar w:fldCharType="end"/>
            </w:r>
          </w:hyperlink>
        </w:p>
        <w:p w14:paraId="514CD829" w14:textId="77777777" w:rsidR="00230708" w:rsidRDefault="00230708">
          <w:pPr>
            <w:pStyle w:val="TOC2"/>
            <w:tabs>
              <w:tab w:val="left" w:pos="880"/>
              <w:tab w:val="right" w:leader="dot" w:pos="9350"/>
            </w:tabs>
            <w:rPr>
              <w:rFonts w:asciiTheme="minorHAnsi" w:eastAsiaTheme="minorEastAsia" w:hAnsiTheme="minorHAnsi" w:cstheme="minorBidi"/>
              <w:noProof/>
              <w:sz w:val="22"/>
              <w:szCs w:val="22"/>
            </w:rPr>
          </w:pPr>
          <w:hyperlink w:anchor="_Toc386693193" w:history="1">
            <w:r w:rsidRPr="00544E69">
              <w:rPr>
                <w:rStyle w:val="Hyperlink"/>
                <w:noProof/>
              </w:rPr>
              <w:t>3.3</w:t>
            </w:r>
            <w:r>
              <w:rPr>
                <w:rFonts w:asciiTheme="minorHAnsi" w:eastAsiaTheme="minorEastAsia" w:hAnsiTheme="minorHAnsi" w:cstheme="minorBidi"/>
                <w:noProof/>
                <w:sz w:val="22"/>
                <w:szCs w:val="22"/>
              </w:rPr>
              <w:tab/>
            </w:r>
            <w:r w:rsidRPr="00544E69">
              <w:rPr>
                <w:rStyle w:val="Hyperlink"/>
                <w:noProof/>
              </w:rPr>
              <w:t>Requirements</w:t>
            </w:r>
            <w:r>
              <w:rPr>
                <w:noProof/>
                <w:webHidden/>
              </w:rPr>
              <w:tab/>
            </w:r>
            <w:r>
              <w:rPr>
                <w:noProof/>
                <w:webHidden/>
              </w:rPr>
              <w:fldChar w:fldCharType="begin"/>
            </w:r>
            <w:r>
              <w:rPr>
                <w:noProof/>
                <w:webHidden/>
              </w:rPr>
              <w:instrText xml:space="preserve"> PAGEREF _Toc386693193 \h </w:instrText>
            </w:r>
            <w:r>
              <w:rPr>
                <w:noProof/>
                <w:webHidden/>
              </w:rPr>
            </w:r>
            <w:r>
              <w:rPr>
                <w:noProof/>
                <w:webHidden/>
              </w:rPr>
              <w:fldChar w:fldCharType="separate"/>
            </w:r>
            <w:r>
              <w:rPr>
                <w:noProof/>
                <w:webHidden/>
              </w:rPr>
              <w:t>6</w:t>
            </w:r>
            <w:r>
              <w:rPr>
                <w:noProof/>
                <w:webHidden/>
              </w:rPr>
              <w:fldChar w:fldCharType="end"/>
            </w:r>
          </w:hyperlink>
        </w:p>
        <w:p w14:paraId="0C0D82A7"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194" w:history="1">
            <w:r w:rsidRPr="00544E69">
              <w:rPr>
                <w:rStyle w:val="Hyperlink"/>
                <w:noProof/>
              </w:rPr>
              <w:t>3.3.1</w:t>
            </w:r>
            <w:r>
              <w:rPr>
                <w:rFonts w:asciiTheme="minorHAnsi" w:eastAsiaTheme="minorEastAsia" w:hAnsiTheme="minorHAnsi" w:cstheme="minorBidi"/>
                <w:noProof/>
                <w:sz w:val="22"/>
                <w:szCs w:val="22"/>
              </w:rPr>
              <w:tab/>
            </w:r>
            <w:r w:rsidRPr="00544E69">
              <w:rPr>
                <w:rStyle w:val="Hyperlink"/>
                <w:noProof/>
              </w:rPr>
              <w:t>Data discovery</w:t>
            </w:r>
            <w:r>
              <w:rPr>
                <w:noProof/>
                <w:webHidden/>
              </w:rPr>
              <w:tab/>
            </w:r>
            <w:r>
              <w:rPr>
                <w:noProof/>
                <w:webHidden/>
              </w:rPr>
              <w:fldChar w:fldCharType="begin"/>
            </w:r>
            <w:r>
              <w:rPr>
                <w:noProof/>
                <w:webHidden/>
              </w:rPr>
              <w:instrText xml:space="preserve"> PAGEREF _Toc386693194 \h </w:instrText>
            </w:r>
            <w:r>
              <w:rPr>
                <w:noProof/>
                <w:webHidden/>
              </w:rPr>
            </w:r>
            <w:r>
              <w:rPr>
                <w:noProof/>
                <w:webHidden/>
              </w:rPr>
              <w:fldChar w:fldCharType="separate"/>
            </w:r>
            <w:r>
              <w:rPr>
                <w:noProof/>
                <w:webHidden/>
              </w:rPr>
              <w:t>6</w:t>
            </w:r>
            <w:r>
              <w:rPr>
                <w:noProof/>
                <w:webHidden/>
              </w:rPr>
              <w:fldChar w:fldCharType="end"/>
            </w:r>
          </w:hyperlink>
        </w:p>
        <w:p w14:paraId="7D59E767"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195" w:history="1">
            <w:r w:rsidRPr="00544E69">
              <w:rPr>
                <w:rStyle w:val="Hyperlink"/>
                <w:noProof/>
              </w:rPr>
              <w:t>3.3.2</w:t>
            </w:r>
            <w:r>
              <w:rPr>
                <w:rFonts w:asciiTheme="minorHAnsi" w:eastAsiaTheme="minorEastAsia" w:hAnsiTheme="minorHAnsi" w:cstheme="minorBidi"/>
                <w:noProof/>
                <w:sz w:val="22"/>
                <w:szCs w:val="22"/>
              </w:rPr>
              <w:tab/>
            </w:r>
            <w:r w:rsidRPr="00544E69">
              <w:rPr>
                <w:rStyle w:val="Hyperlink"/>
                <w:noProof/>
              </w:rPr>
              <w:t>System Architecture Requirements</w:t>
            </w:r>
            <w:r>
              <w:rPr>
                <w:noProof/>
                <w:webHidden/>
              </w:rPr>
              <w:tab/>
            </w:r>
            <w:r>
              <w:rPr>
                <w:noProof/>
                <w:webHidden/>
              </w:rPr>
              <w:fldChar w:fldCharType="begin"/>
            </w:r>
            <w:r>
              <w:rPr>
                <w:noProof/>
                <w:webHidden/>
              </w:rPr>
              <w:instrText xml:space="preserve"> PAGEREF _Toc386693195 \h </w:instrText>
            </w:r>
            <w:r>
              <w:rPr>
                <w:noProof/>
                <w:webHidden/>
              </w:rPr>
            </w:r>
            <w:r>
              <w:rPr>
                <w:noProof/>
                <w:webHidden/>
              </w:rPr>
              <w:fldChar w:fldCharType="separate"/>
            </w:r>
            <w:r>
              <w:rPr>
                <w:noProof/>
                <w:webHidden/>
              </w:rPr>
              <w:t>6</w:t>
            </w:r>
            <w:r>
              <w:rPr>
                <w:noProof/>
                <w:webHidden/>
              </w:rPr>
              <w:fldChar w:fldCharType="end"/>
            </w:r>
          </w:hyperlink>
        </w:p>
        <w:p w14:paraId="7D0F5718" w14:textId="77777777" w:rsidR="00230708" w:rsidRDefault="00230708">
          <w:pPr>
            <w:pStyle w:val="TOC1"/>
            <w:tabs>
              <w:tab w:val="left" w:pos="480"/>
              <w:tab w:val="right" w:leader="dot" w:pos="9350"/>
            </w:tabs>
            <w:rPr>
              <w:rFonts w:asciiTheme="minorHAnsi" w:eastAsiaTheme="minorEastAsia" w:hAnsiTheme="minorHAnsi" w:cstheme="minorBidi"/>
              <w:noProof/>
              <w:sz w:val="22"/>
              <w:szCs w:val="22"/>
            </w:rPr>
          </w:pPr>
          <w:hyperlink w:anchor="_Toc386693196" w:history="1">
            <w:r w:rsidRPr="00544E69">
              <w:rPr>
                <w:rStyle w:val="Hyperlink"/>
                <w:noProof/>
              </w:rPr>
              <w:t>4.</w:t>
            </w:r>
            <w:r>
              <w:rPr>
                <w:rFonts w:asciiTheme="minorHAnsi" w:eastAsiaTheme="minorEastAsia" w:hAnsiTheme="minorHAnsi" w:cstheme="minorBidi"/>
                <w:noProof/>
                <w:sz w:val="22"/>
                <w:szCs w:val="22"/>
              </w:rPr>
              <w:tab/>
            </w:r>
            <w:r w:rsidRPr="00544E69">
              <w:rPr>
                <w:rStyle w:val="Hyperlink"/>
                <w:noProof/>
              </w:rPr>
              <w:t>System Architecture</w:t>
            </w:r>
            <w:r>
              <w:rPr>
                <w:noProof/>
                <w:webHidden/>
              </w:rPr>
              <w:tab/>
            </w:r>
            <w:r>
              <w:rPr>
                <w:noProof/>
                <w:webHidden/>
              </w:rPr>
              <w:fldChar w:fldCharType="begin"/>
            </w:r>
            <w:r>
              <w:rPr>
                <w:noProof/>
                <w:webHidden/>
              </w:rPr>
              <w:instrText xml:space="preserve"> PAGEREF _Toc386693196 \h </w:instrText>
            </w:r>
            <w:r>
              <w:rPr>
                <w:noProof/>
                <w:webHidden/>
              </w:rPr>
            </w:r>
            <w:r>
              <w:rPr>
                <w:noProof/>
                <w:webHidden/>
              </w:rPr>
              <w:fldChar w:fldCharType="separate"/>
            </w:r>
            <w:r>
              <w:rPr>
                <w:noProof/>
                <w:webHidden/>
              </w:rPr>
              <w:t>7</w:t>
            </w:r>
            <w:r>
              <w:rPr>
                <w:noProof/>
                <w:webHidden/>
              </w:rPr>
              <w:fldChar w:fldCharType="end"/>
            </w:r>
          </w:hyperlink>
        </w:p>
        <w:p w14:paraId="508D3D83" w14:textId="77777777" w:rsidR="00230708" w:rsidRDefault="00230708">
          <w:pPr>
            <w:pStyle w:val="TOC2"/>
            <w:tabs>
              <w:tab w:val="left" w:pos="880"/>
              <w:tab w:val="right" w:leader="dot" w:pos="9350"/>
            </w:tabs>
            <w:rPr>
              <w:rFonts w:asciiTheme="minorHAnsi" w:eastAsiaTheme="minorEastAsia" w:hAnsiTheme="minorHAnsi" w:cstheme="minorBidi"/>
              <w:noProof/>
              <w:sz w:val="22"/>
              <w:szCs w:val="22"/>
            </w:rPr>
          </w:pPr>
          <w:hyperlink w:anchor="_Toc386693198" w:history="1">
            <w:r w:rsidRPr="00544E69">
              <w:rPr>
                <w:rStyle w:val="Hyperlink"/>
                <w:noProof/>
              </w:rPr>
              <w:t>4.1</w:t>
            </w:r>
            <w:r>
              <w:rPr>
                <w:rFonts w:asciiTheme="minorHAnsi" w:eastAsiaTheme="minorEastAsia" w:hAnsiTheme="minorHAnsi" w:cstheme="minorBidi"/>
                <w:noProof/>
                <w:sz w:val="22"/>
                <w:szCs w:val="22"/>
              </w:rPr>
              <w:tab/>
            </w:r>
            <w:r w:rsidRPr="00544E69">
              <w:rPr>
                <w:rStyle w:val="Hyperlink"/>
                <w:noProof/>
              </w:rPr>
              <w:t>Functional components</w:t>
            </w:r>
            <w:r>
              <w:rPr>
                <w:noProof/>
                <w:webHidden/>
              </w:rPr>
              <w:tab/>
            </w:r>
            <w:r>
              <w:rPr>
                <w:noProof/>
                <w:webHidden/>
              </w:rPr>
              <w:fldChar w:fldCharType="begin"/>
            </w:r>
            <w:r>
              <w:rPr>
                <w:noProof/>
                <w:webHidden/>
              </w:rPr>
              <w:instrText xml:space="preserve"> PAGEREF _Toc386693198 \h </w:instrText>
            </w:r>
            <w:r>
              <w:rPr>
                <w:noProof/>
                <w:webHidden/>
              </w:rPr>
            </w:r>
            <w:r>
              <w:rPr>
                <w:noProof/>
                <w:webHidden/>
              </w:rPr>
              <w:fldChar w:fldCharType="separate"/>
            </w:r>
            <w:r>
              <w:rPr>
                <w:noProof/>
                <w:webHidden/>
              </w:rPr>
              <w:t>8</w:t>
            </w:r>
            <w:r>
              <w:rPr>
                <w:noProof/>
                <w:webHidden/>
              </w:rPr>
              <w:fldChar w:fldCharType="end"/>
            </w:r>
          </w:hyperlink>
        </w:p>
        <w:p w14:paraId="557DA5ED"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199" w:history="1">
            <w:r w:rsidRPr="00544E69">
              <w:rPr>
                <w:rStyle w:val="Hyperlink"/>
                <w:noProof/>
              </w:rPr>
              <w:t>4.1.1</w:t>
            </w:r>
            <w:r>
              <w:rPr>
                <w:rFonts w:asciiTheme="minorHAnsi" w:eastAsiaTheme="minorEastAsia" w:hAnsiTheme="minorHAnsi" w:cstheme="minorBidi"/>
                <w:noProof/>
                <w:sz w:val="22"/>
                <w:szCs w:val="22"/>
              </w:rPr>
              <w:tab/>
            </w:r>
            <w:r w:rsidRPr="00544E69">
              <w:rPr>
                <w:rStyle w:val="Hyperlink"/>
                <w:noProof/>
              </w:rPr>
              <w:t>Catalog</w:t>
            </w:r>
            <w:r>
              <w:rPr>
                <w:noProof/>
                <w:webHidden/>
              </w:rPr>
              <w:tab/>
            </w:r>
            <w:r>
              <w:rPr>
                <w:noProof/>
                <w:webHidden/>
              </w:rPr>
              <w:fldChar w:fldCharType="begin"/>
            </w:r>
            <w:r>
              <w:rPr>
                <w:noProof/>
                <w:webHidden/>
              </w:rPr>
              <w:instrText xml:space="preserve"> PAGEREF _Toc386693199 \h </w:instrText>
            </w:r>
            <w:r>
              <w:rPr>
                <w:noProof/>
                <w:webHidden/>
              </w:rPr>
            </w:r>
            <w:r>
              <w:rPr>
                <w:noProof/>
                <w:webHidden/>
              </w:rPr>
              <w:fldChar w:fldCharType="separate"/>
            </w:r>
            <w:r>
              <w:rPr>
                <w:noProof/>
                <w:webHidden/>
              </w:rPr>
              <w:t>8</w:t>
            </w:r>
            <w:r>
              <w:rPr>
                <w:noProof/>
                <w:webHidden/>
              </w:rPr>
              <w:fldChar w:fldCharType="end"/>
            </w:r>
          </w:hyperlink>
        </w:p>
        <w:p w14:paraId="50535F0C"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00" w:history="1">
            <w:r w:rsidRPr="00544E69">
              <w:rPr>
                <w:rStyle w:val="Hyperlink"/>
                <w:noProof/>
              </w:rPr>
              <w:t>4.1.2</w:t>
            </w:r>
            <w:r>
              <w:rPr>
                <w:rFonts w:asciiTheme="minorHAnsi" w:eastAsiaTheme="minorEastAsia" w:hAnsiTheme="minorHAnsi" w:cstheme="minorBidi"/>
                <w:noProof/>
                <w:sz w:val="22"/>
                <w:szCs w:val="22"/>
              </w:rPr>
              <w:tab/>
            </w:r>
            <w:r w:rsidRPr="00544E69">
              <w:rPr>
                <w:rStyle w:val="Hyperlink"/>
                <w:noProof/>
              </w:rPr>
              <w:t>Document Repositories</w:t>
            </w:r>
            <w:r>
              <w:rPr>
                <w:noProof/>
                <w:webHidden/>
              </w:rPr>
              <w:tab/>
            </w:r>
            <w:r>
              <w:rPr>
                <w:noProof/>
                <w:webHidden/>
              </w:rPr>
              <w:fldChar w:fldCharType="begin"/>
            </w:r>
            <w:r>
              <w:rPr>
                <w:noProof/>
                <w:webHidden/>
              </w:rPr>
              <w:instrText xml:space="preserve"> PAGEREF _Toc386693200 \h </w:instrText>
            </w:r>
            <w:r>
              <w:rPr>
                <w:noProof/>
                <w:webHidden/>
              </w:rPr>
            </w:r>
            <w:r>
              <w:rPr>
                <w:noProof/>
                <w:webHidden/>
              </w:rPr>
              <w:fldChar w:fldCharType="separate"/>
            </w:r>
            <w:r>
              <w:rPr>
                <w:noProof/>
                <w:webHidden/>
              </w:rPr>
              <w:t>9</w:t>
            </w:r>
            <w:r>
              <w:rPr>
                <w:noProof/>
                <w:webHidden/>
              </w:rPr>
              <w:fldChar w:fldCharType="end"/>
            </w:r>
          </w:hyperlink>
        </w:p>
        <w:p w14:paraId="2972230E"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01" w:history="1">
            <w:r w:rsidRPr="00544E69">
              <w:rPr>
                <w:rStyle w:val="Hyperlink"/>
                <w:noProof/>
              </w:rPr>
              <w:t>4.1.3</w:t>
            </w:r>
            <w:r>
              <w:rPr>
                <w:rFonts w:asciiTheme="minorHAnsi" w:eastAsiaTheme="minorEastAsia" w:hAnsiTheme="minorHAnsi" w:cstheme="minorBidi"/>
                <w:noProof/>
                <w:sz w:val="22"/>
                <w:szCs w:val="22"/>
              </w:rPr>
              <w:tab/>
            </w:r>
            <w:r w:rsidRPr="00544E69">
              <w:rPr>
                <w:rStyle w:val="Hyperlink"/>
                <w:noProof/>
              </w:rPr>
              <w:t>Data Servers</w:t>
            </w:r>
            <w:r>
              <w:rPr>
                <w:noProof/>
                <w:webHidden/>
              </w:rPr>
              <w:tab/>
            </w:r>
            <w:r>
              <w:rPr>
                <w:noProof/>
                <w:webHidden/>
              </w:rPr>
              <w:fldChar w:fldCharType="begin"/>
            </w:r>
            <w:r>
              <w:rPr>
                <w:noProof/>
                <w:webHidden/>
              </w:rPr>
              <w:instrText xml:space="preserve"> PAGEREF _Toc386693201 \h </w:instrText>
            </w:r>
            <w:r>
              <w:rPr>
                <w:noProof/>
                <w:webHidden/>
              </w:rPr>
            </w:r>
            <w:r>
              <w:rPr>
                <w:noProof/>
                <w:webHidden/>
              </w:rPr>
              <w:fldChar w:fldCharType="separate"/>
            </w:r>
            <w:r>
              <w:rPr>
                <w:noProof/>
                <w:webHidden/>
              </w:rPr>
              <w:t>10</w:t>
            </w:r>
            <w:r>
              <w:rPr>
                <w:noProof/>
                <w:webHidden/>
              </w:rPr>
              <w:fldChar w:fldCharType="end"/>
            </w:r>
          </w:hyperlink>
        </w:p>
        <w:p w14:paraId="1AB7A5CE"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02" w:history="1">
            <w:r w:rsidRPr="00544E69">
              <w:rPr>
                <w:rStyle w:val="Hyperlink"/>
                <w:noProof/>
              </w:rPr>
              <w:t>4.1.4</w:t>
            </w:r>
            <w:r>
              <w:rPr>
                <w:rFonts w:asciiTheme="minorHAnsi" w:eastAsiaTheme="minorEastAsia" w:hAnsiTheme="minorHAnsi" w:cstheme="minorBidi"/>
                <w:noProof/>
                <w:sz w:val="22"/>
                <w:szCs w:val="22"/>
              </w:rPr>
              <w:tab/>
            </w:r>
            <w:r w:rsidRPr="00544E69">
              <w:rPr>
                <w:rStyle w:val="Hyperlink"/>
                <w:noProof/>
              </w:rPr>
              <w:t>Metadata and Tiered Data</w:t>
            </w:r>
            <w:r>
              <w:rPr>
                <w:noProof/>
                <w:webHidden/>
              </w:rPr>
              <w:tab/>
            </w:r>
            <w:r>
              <w:rPr>
                <w:noProof/>
                <w:webHidden/>
              </w:rPr>
              <w:fldChar w:fldCharType="begin"/>
            </w:r>
            <w:r>
              <w:rPr>
                <w:noProof/>
                <w:webHidden/>
              </w:rPr>
              <w:instrText xml:space="preserve"> PAGEREF _Toc386693202 \h </w:instrText>
            </w:r>
            <w:r>
              <w:rPr>
                <w:noProof/>
                <w:webHidden/>
              </w:rPr>
            </w:r>
            <w:r>
              <w:rPr>
                <w:noProof/>
                <w:webHidden/>
              </w:rPr>
              <w:fldChar w:fldCharType="separate"/>
            </w:r>
            <w:r>
              <w:rPr>
                <w:noProof/>
                <w:webHidden/>
              </w:rPr>
              <w:t>10</w:t>
            </w:r>
            <w:r>
              <w:rPr>
                <w:noProof/>
                <w:webHidden/>
              </w:rPr>
              <w:fldChar w:fldCharType="end"/>
            </w:r>
          </w:hyperlink>
        </w:p>
        <w:p w14:paraId="1260A1E3"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03" w:history="1">
            <w:r w:rsidRPr="00544E69">
              <w:rPr>
                <w:rStyle w:val="Hyperlink"/>
                <w:noProof/>
              </w:rPr>
              <w:t>4.1.5</w:t>
            </w:r>
            <w:r>
              <w:rPr>
                <w:rFonts w:asciiTheme="minorHAnsi" w:eastAsiaTheme="minorEastAsia" w:hAnsiTheme="minorHAnsi" w:cstheme="minorBidi"/>
                <w:noProof/>
                <w:sz w:val="22"/>
                <w:szCs w:val="22"/>
              </w:rPr>
              <w:tab/>
            </w:r>
            <w:r w:rsidRPr="00544E69">
              <w:rPr>
                <w:rStyle w:val="Hyperlink"/>
                <w:noProof/>
              </w:rPr>
              <w:t>Database and File System</w:t>
            </w:r>
            <w:r>
              <w:rPr>
                <w:noProof/>
                <w:webHidden/>
              </w:rPr>
              <w:tab/>
            </w:r>
            <w:r>
              <w:rPr>
                <w:noProof/>
                <w:webHidden/>
              </w:rPr>
              <w:fldChar w:fldCharType="begin"/>
            </w:r>
            <w:r>
              <w:rPr>
                <w:noProof/>
                <w:webHidden/>
              </w:rPr>
              <w:instrText xml:space="preserve"> PAGEREF _Toc386693203 \h </w:instrText>
            </w:r>
            <w:r>
              <w:rPr>
                <w:noProof/>
                <w:webHidden/>
              </w:rPr>
            </w:r>
            <w:r>
              <w:rPr>
                <w:noProof/>
                <w:webHidden/>
              </w:rPr>
              <w:fldChar w:fldCharType="separate"/>
            </w:r>
            <w:r>
              <w:rPr>
                <w:noProof/>
                <w:webHidden/>
              </w:rPr>
              <w:t>12</w:t>
            </w:r>
            <w:r>
              <w:rPr>
                <w:noProof/>
                <w:webHidden/>
              </w:rPr>
              <w:fldChar w:fldCharType="end"/>
            </w:r>
          </w:hyperlink>
        </w:p>
        <w:p w14:paraId="202F30F9"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04" w:history="1">
            <w:r w:rsidRPr="00544E69">
              <w:rPr>
                <w:rStyle w:val="Hyperlink"/>
                <w:noProof/>
              </w:rPr>
              <w:t>4.1.6</w:t>
            </w:r>
            <w:r>
              <w:rPr>
                <w:rFonts w:asciiTheme="minorHAnsi" w:eastAsiaTheme="minorEastAsia" w:hAnsiTheme="minorHAnsi" w:cstheme="minorBidi"/>
                <w:noProof/>
                <w:sz w:val="22"/>
                <w:szCs w:val="22"/>
              </w:rPr>
              <w:tab/>
            </w:r>
            <w:r w:rsidRPr="00544E69">
              <w:rPr>
                <w:rStyle w:val="Hyperlink"/>
                <w:noProof/>
              </w:rPr>
              <w:t>Clients</w:t>
            </w:r>
            <w:r>
              <w:rPr>
                <w:noProof/>
                <w:webHidden/>
              </w:rPr>
              <w:tab/>
            </w:r>
            <w:r>
              <w:rPr>
                <w:noProof/>
                <w:webHidden/>
              </w:rPr>
              <w:fldChar w:fldCharType="begin"/>
            </w:r>
            <w:r>
              <w:rPr>
                <w:noProof/>
                <w:webHidden/>
              </w:rPr>
              <w:instrText xml:space="preserve"> PAGEREF _Toc386693204 \h </w:instrText>
            </w:r>
            <w:r>
              <w:rPr>
                <w:noProof/>
                <w:webHidden/>
              </w:rPr>
            </w:r>
            <w:r>
              <w:rPr>
                <w:noProof/>
                <w:webHidden/>
              </w:rPr>
              <w:fldChar w:fldCharType="separate"/>
            </w:r>
            <w:r>
              <w:rPr>
                <w:noProof/>
                <w:webHidden/>
              </w:rPr>
              <w:t>12</w:t>
            </w:r>
            <w:r>
              <w:rPr>
                <w:noProof/>
                <w:webHidden/>
              </w:rPr>
              <w:fldChar w:fldCharType="end"/>
            </w:r>
          </w:hyperlink>
        </w:p>
        <w:p w14:paraId="4D767A14" w14:textId="77777777" w:rsidR="00230708" w:rsidRDefault="00230708">
          <w:pPr>
            <w:pStyle w:val="TOC2"/>
            <w:tabs>
              <w:tab w:val="left" w:pos="880"/>
              <w:tab w:val="right" w:leader="dot" w:pos="9350"/>
            </w:tabs>
            <w:rPr>
              <w:rFonts w:asciiTheme="minorHAnsi" w:eastAsiaTheme="minorEastAsia" w:hAnsiTheme="minorHAnsi" w:cstheme="minorBidi"/>
              <w:noProof/>
              <w:sz w:val="22"/>
              <w:szCs w:val="22"/>
            </w:rPr>
          </w:pPr>
          <w:hyperlink w:anchor="_Toc386693205" w:history="1">
            <w:r w:rsidRPr="00544E69">
              <w:rPr>
                <w:rStyle w:val="Hyperlink"/>
                <w:noProof/>
              </w:rPr>
              <w:t>4.2</w:t>
            </w:r>
            <w:r>
              <w:rPr>
                <w:rFonts w:asciiTheme="minorHAnsi" w:eastAsiaTheme="minorEastAsia" w:hAnsiTheme="minorHAnsi" w:cstheme="minorBidi"/>
                <w:noProof/>
                <w:sz w:val="22"/>
                <w:szCs w:val="22"/>
              </w:rPr>
              <w:tab/>
            </w:r>
            <w:r w:rsidRPr="00544E69">
              <w:rPr>
                <w:rStyle w:val="Hyperlink"/>
                <w:noProof/>
              </w:rPr>
              <w:t>System deployment</w:t>
            </w:r>
            <w:r>
              <w:rPr>
                <w:noProof/>
                <w:webHidden/>
              </w:rPr>
              <w:tab/>
            </w:r>
            <w:r>
              <w:rPr>
                <w:noProof/>
                <w:webHidden/>
              </w:rPr>
              <w:fldChar w:fldCharType="begin"/>
            </w:r>
            <w:r>
              <w:rPr>
                <w:noProof/>
                <w:webHidden/>
              </w:rPr>
              <w:instrText xml:space="preserve"> PAGEREF _Toc386693205 \h </w:instrText>
            </w:r>
            <w:r>
              <w:rPr>
                <w:noProof/>
                <w:webHidden/>
              </w:rPr>
            </w:r>
            <w:r>
              <w:rPr>
                <w:noProof/>
                <w:webHidden/>
              </w:rPr>
              <w:fldChar w:fldCharType="separate"/>
            </w:r>
            <w:r>
              <w:rPr>
                <w:noProof/>
                <w:webHidden/>
              </w:rPr>
              <w:t>13</w:t>
            </w:r>
            <w:r>
              <w:rPr>
                <w:noProof/>
                <w:webHidden/>
              </w:rPr>
              <w:fldChar w:fldCharType="end"/>
            </w:r>
          </w:hyperlink>
        </w:p>
        <w:p w14:paraId="55361EE4"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06" w:history="1">
            <w:r w:rsidRPr="00544E69">
              <w:rPr>
                <w:rStyle w:val="Hyperlink"/>
                <w:noProof/>
              </w:rPr>
              <w:t>4.2.1</w:t>
            </w:r>
            <w:r>
              <w:rPr>
                <w:rFonts w:asciiTheme="minorHAnsi" w:eastAsiaTheme="minorEastAsia" w:hAnsiTheme="minorHAnsi" w:cstheme="minorBidi"/>
                <w:noProof/>
                <w:sz w:val="22"/>
                <w:szCs w:val="22"/>
              </w:rPr>
              <w:tab/>
            </w:r>
            <w:r w:rsidRPr="00544E69">
              <w:rPr>
                <w:rStyle w:val="Hyperlink"/>
                <w:noProof/>
              </w:rPr>
              <w:t>Nodes</w:t>
            </w:r>
            <w:r>
              <w:rPr>
                <w:noProof/>
                <w:webHidden/>
              </w:rPr>
              <w:tab/>
            </w:r>
            <w:r>
              <w:rPr>
                <w:noProof/>
                <w:webHidden/>
              </w:rPr>
              <w:fldChar w:fldCharType="begin"/>
            </w:r>
            <w:r>
              <w:rPr>
                <w:noProof/>
                <w:webHidden/>
              </w:rPr>
              <w:instrText xml:space="preserve"> PAGEREF _Toc386693206 \h </w:instrText>
            </w:r>
            <w:r>
              <w:rPr>
                <w:noProof/>
                <w:webHidden/>
              </w:rPr>
            </w:r>
            <w:r>
              <w:rPr>
                <w:noProof/>
                <w:webHidden/>
              </w:rPr>
              <w:fldChar w:fldCharType="separate"/>
            </w:r>
            <w:r>
              <w:rPr>
                <w:noProof/>
                <w:webHidden/>
              </w:rPr>
              <w:t>13</w:t>
            </w:r>
            <w:r>
              <w:rPr>
                <w:noProof/>
                <w:webHidden/>
              </w:rPr>
              <w:fldChar w:fldCharType="end"/>
            </w:r>
          </w:hyperlink>
        </w:p>
        <w:p w14:paraId="184BF190"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07" w:history="1">
            <w:r w:rsidRPr="00544E69">
              <w:rPr>
                <w:rStyle w:val="Hyperlink"/>
                <w:noProof/>
              </w:rPr>
              <w:t>4.2.2</w:t>
            </w:r>
            <w:r>
              <w:rPr>
                <w:rFonts w:asciiTheme="minorHAnsi" w:eastAsiaTheme="minorEastAsia" w:hAnsiTheme="minorHAnsi" w:cstheme="minorBidi"/>
                <w:noProof/>
                <w:sz w:val="22"/>
                <w:szCs w:val="22"/>
              </w:rPr>
              <w:tab/>
            </w:r>
            <w:r w:rsidRPr="00544E69">
              <w:rPr>
                <w:rStyle w:val="Hyperlink"/>
                <w:noProof/>
              </w:rPr>
              <w:t>Node-In-A-Box Software Stack for Nodes and Central Aggregator</w:t>
            </w:r>
            <w:r>
              <w:rPr>
                <w:noProof/>
                <w:webHidden/>
              </w:rPr>
              <w:tab/>
            </w:r>
            <w:r>
              <w:rPr>
                <w:noProof/>
                <w:webHidden/>
              </w:rPr>
              <w:fldChar w:fldCharType="begin"/>
            </w:r>
            <w:r>
              <w:rPr>
                <w:noProof/>
                <w:webHidden/>
              </w:rPr>
              <w:instrText xml:space="preserve"> PAGEREF _Toc386693207 \h </w:instrText>
            </w:r>
            <w:r>
              <w:rPr>
                <w:noProof/>
                <w:webHidden/>
              </w:rPr>
            </w:r>
            <w:r>
              <w:rPr>
                <w:noProof/>
                <w:webHidden/>
              </w:rPr>
              <w:fldChar w:fldCharType="separate"/>
            </w:r>
            <w:r>
              <w:rPr>
                <w:noProof/>
                <w:webHidden/>
              </w:rPr>
              <w:t>14</w:t>
            </w:r>
            <w:r>
              <w:rPr>
                <w:noProof/>
                <w:webHidden/>
              </w:rPr>
              <w:fldChar w:fldCharType="end"/>
            </w:r>
          </w:hyperlink>
        </w:p>
        <w:p w14:paraId="347EE7E5"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08" w:history="1">
            <w:r w:rsidRPr="00544E69">
              <w:rPr>
                <w:rStyle w:val="Hyperlink"/>
                <w:noProof/>
              </w:rPr>
              <w:t>4.2.3</w:t>
            </w:r>
            <w:r>
              <w:rPr>
                <w:rFonts w:asciiTheme="minorHAnsi" w:eastAsiaTheme="minorEastAsia" w:hAnsiTheme="minorHAnsi" w:cstheme="minorBidi"/>
                <w:noProof/>
                <w:sz w:val="22"/>
                <w:szCs w:val="22"/>
              </w:rPr>
              <w:tab/>
            </w:r>
            <w:r w:rsidRPr="00544E69">
              <w:rPr>
                <w:rStyle w:val="Hyperlink"/>
                <w:noProof/>
              </w:rPr>
              <w:t>Software Operating System Support</w:t>
            </w:r>
            <w:r>
              <w:rPr>
                <w:noProof/>
                <w:webHidden/>
              </w:rPr>
              <w:tab/>
            </w:r>
            <w:r>
              <w:rPr>
                <w:noProof/>
                <w:webHidden/>
              </w:rPr>
              <w:fldChar w:fldCharType="begin"/>
            </w:r>
            <w:r>
              <w:rPr>
                <w:noProof/>
                <w:webHidden/>
              </w:rPr>
              <w:instrText xml:space="preserve"> PAGEREF _Toc386693208 \h </w:instrText>
            </w:r>
            <w:r>
              <w:rPr>
                <w:noProof/>
                <w:webHidden/>
              </w:rPr>
            </w:r>
            <w:r>
              <w:rPr>
                <w:noProof/>
                <w:webHidden/>
              </w:rPr>
              <w:fldChar w:fldCharType="separate"/>
            </w:r>
            <w:r>
              <w:rPr>
                <w:noProof/>
                <w:webHidden/>
              </w:rPr>
              <w:t>15</w:t>
            </w:r>
            <w:r>
              <w:rPr>
                <w:noProof/>
                <w:webHidden/>
              </w:rPr>
              <w:fldChar w:fldCharType="end"/>
            </w:r>
          </w:hyperlink>
        </w:p>
        <w:p w14:paraId="03931A15"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09" w:history="1">
            <w:r w:rsidRPr="00544E69">
              <w:rPr>
                <w:rStyle w:val="Hyperlink"/>
                <w:noProof/>
              </w:rPr>
              <w:t>4.2.4</w:t>
            </w:r>
            <w:r>
              <w:rPr>
                <w:rFonts w:asciiTheme="minorHAnsi" w:eastAsiaTheme="minorEastAsia" w:hAnsiTheme="minorHAnsi" w:cstheme="minorBidi"/>
                <w:noProof/>
                <w:sz w:val="22"/>
                <w:szCs w:val="22"/>
              </w:rPr>
              <w:tab/>
            </w:r>
            <w:r w:rsidRPr="00544E69">
              <w:rPr>
                <w:rStyle w:val="Hyperlink"/>
                <w:noProof/>
              </w:rPr>
              <w:t>Software Base Back-end Technologies</w:t>
            </w:r>
            <w:r>
              <w:rPr>
                <w:noProof/>
                <w:webHidden/>
              </w:rPr>
              <w:tab/>
            </w:r>
            <w:r>
              <w:rPr>
                <w:noProof/>
                <w:webHidden/>
              </w:rPr>
              <w:fldChar w:fldCharType="begin"/>
            </w:r>
            <w:r>
              <w:rPr>
                <w:noProof/>
                <w:webHidden/>
              </w:rPr>
              <w:instrText xml:space="preserve"> PAGEREF _Toc386693209 \h </w:instrText>
            </w:r>
            <w:r>
              <w:rPr>
                <w:noProof/>
                <w:webHidden/>
              </w:rPr>
            </w:r>
            <w:r>
              <w:rPr>
                <w:noProof/>
                <w:webHidden/>
              </w:rPr>
              <w:fldChar w:fldCharType="separate"/>
            </w:r>
            <w:r>
              <w:rPr>
                <w:noProof/>
                <w:webHidden/>
              </w:rPr>
              <w:t>15</w:t>
            </w:r>
            <w:r>
              <w:rPr>
                <w:noProof/>
                <w:webHidden/>
              </w:rPr>
              <w:fldChar w:fldCharType="end"/>
            </w:r>
          </w:hyperlink>
        </w:p>
        <w:p w14:paraId="3D5C3B98" w14:textId="77777777" w:rsidR="00230708" w:rsidRDefault="00230708">
          <w:pPr>
            <w:pStyle w:val="TOC3"/>
            <w:tabs>
              <w:tab w:val="left" w:pos="1320"/>
              <w:tab w:val="right" w:leader="dot" w:pos="9350"/>
            </w:tabs>
            <w:rPr>
              <w:rFonts w:asciiTheme="minorHAnsi" w:eastAsiaTheme="minorEastAsia" w:hAnsiTheme="minorHAnsi" w:cstheme="minorBidi"/>
              <w:noProof/>
              <w:sz w:val="22"/>
              <w:szCs w:val="22"/>
            </w:rPr>
          </w:pPr>
          <w:hyperlink w:anchor="_Toc386693210" w:history="1">
            <w:r w:rsidRPr="00544E69">
              <w:rPr>
                <w:rStyle w:val="Hyperlink"/>
                <w:noProof/>
              </w:rPr>
              <w:t>4.2.5</w:t>
            </w:r>
            <w:r>
              <w:rPr>
                <w:rFonts w:asciiTheme="minorHAnsi" w:eastAsiaTheme="minorEastAsia" w:hAnsiTheme="minorHAnsi" w:cstheme="minorBidi"/>
                <w:noProof/>
                <w:sz w:val="22"/>
                <w:szCs w:val="22"/>
              </w:rPr>
              <w:tab/>
            </w:r>
            <w:r w:rsidRPr="00544E69">
              <w:rPr>
                <w:rStyle w:val="Hyperlink"/>
                <w:noProof/>
              </w:rPr>
              <w:t>Software Base Front-end Technologies</w:t>
            </w:r>
            <w:r>
              <w:rPr>
                <w:noProof/>
                <w:webHidden/>
              </w:rPr>
              <w:tab/>
            </w:r>
            <w:r>
              <w:rPr>
                <w:noProof/>
                <w:webHidden/>
              </w:rPr>
              <w:fldChar w:fldCharType="begin"/>
            </w:r>
            <w:r>
              <w:rPr>
                <w:noProof/>
                <w:webHidden/>
              </w:rPr>
              <w:instrText xml:space="preserve"> PAGEREF _Toc386693210 \h </w:instrText>
            </w:r>
            <w:r>
              <w:rPr>
                <w:noProof/>
                <w:webHidden/>
              </w:rPr>
            </w:r>
            <w:r>
              <w:rPr>
                <w:noProof/>
                <w:webHidden/>
              </w:rPr>
              <w:fldChar w:fldCharType="separate"/>
            </w:r>
            <w:r>
              <w:rPr>
                <w:noProof/>
                <w:webHidden/>
              </w:rPr>
              <w:t>16</w:t>
            </w:r>
            <w:r>
              <w:rPr>
                <w:noProof/>
                <w:webHidden/>
              </w:rPr>
              <w:fldChar w:fldCharType="end"/>
            </w:r>
          </w:hyperlink>
        </w:p>
        <w:p w14:paraId="16671741" w14:textId="77777777" w:rsidR="00230708" w:rsidRDefault="00230708">
          <w:pPr>
            <w:pStyle w:val="TOC1"/>
            <w:tabs>
              <w:tab w:val="left" w:pos="480"/>
              <w:tab w:val="right" w:leader="dot" w:pos="9350"/>
            </w:tabs>
            <w:rPr>
              <w:rFonts w:asciiTheme="minorHAnsi" w:eastAsiaTheme="minorEastAsia" w:hAnsiTheme="minorHAnsi" w:cstheme="minorBidi"/>
              <w:noProof/>
              <w:sz w:val="22"/>
              <w:szCs w:val="22"/>
            </w:rPr>
          </w:pPr>
          <w:hyperlink w:anchor="_Toc386693211" w:history="1">
            <w:r w:rsidRPr="00544E69">
              <w:rPr>
                <w:rStyle w:val="Hyperlink"/>
                <w:noProof/>
              </w:rPr>
              <w:t>5.</w:t>
            </w:r>
            <w:r>
              <w:rPr>
                <w:rFonts w:asciiTheme="minorHAnsi" w:eastAsiaTheme="minorEastAsia" w:hAnsiTheme="minorHAnsi" w:cstheme="minorBidi"/>
                <w:noProof/>
                <w:sz w:val="22"/>
                <w:szCs w:val="22"/>
              </w:rPr>
              <w:tab/>
            </w:r>
            <w:r w:rsidRPr="00544E69">
              <w:rPr>
                <w:rStyle w:val="Hyperlink"/>
                <w:noProof/>
              </w:rPr>
              <w:t>Summary</w:t>
            </w:r>
            <w:r>
              <w:rPr>
                <w:noProof/>
                <w:webHidden/>
              </w:rPr>
              <w:tab/>
            </w:r>
            <w:r>
              <w:rPr>
                <w:noProof/>
                <w:webHidden/>
              </w:rPr>
              <w:fldChar w:fldCharType="begin"/>
            </w:r>
            <w:r>
              <w:rPr>
                <w:noProof/>
                <w:webHidden/>
              </w:rPr>
              <w:instrText xml:space="preserve"> PAGEREF _Toc386693211 \h </w:instrText>
            </w:r>
            <w:r>
              <w:rPr>
                <w:noProof/>
                <w:webHidden/>
              </w:rPr>
            </w:r>
            <w:r>
              <w:rPr>
                <w:noProof/>
                <w:webHidden/>
              </w:rPr>
              <w:fldChar w:fldCharType="separate"/>
            </w:r>
            <w:r>
              <w:rPr>
                <w:noProof/>
                <w:webHidden/>
              </w:rPr>
              <w:t>16</w:t>
            </w:r>
            <w:r>
              <w:rPr>
                <w:noProof/>
                <w:webHidden/>
              </w:rPr>
              <w:fldChar w:fldCharType="end"/>
            </w:r>
          </w:hyperlink>
        </w:p>
        <w:p w14:paraId="0BF3D4B6" w14:textId="77777777" w:rsidR="00230708" w:rsidRDefault="00230708">
          <w:pPr>
            <w:pStyle w:val="TOC1"/>
            <w:tabs>
              <w:tab w:val="left" w:pos="480"/>
              <w:tab w:val="right" w:leader="dot" w:pos="9350"/>
            </w:tabs>
            <w:rPr>
              <w:rFonts w:asciiTheme="minorHAnsi" w:eastAsiaTheme="minorEastAsia" w:hAnsiTheme="minorHAnsi" w:cstheme="minorBidi"/>
              <w:noProof/>
              <w:sz w:val="22"/>
              <w:szCs w:val="22"/>
            </w:rPr>
          </w:pPr>
          <w:hyperlink w:anchor="_Toc386693212" w:history="1">
            <w:r w:rsidRPr="00544E69">
              <w:rPr>
                <w:rStyle w:val="Hyperlink"/>
                <w:noProof/>
              </w:rPr>
              <w:t>6.</w:t>
            </w:r>
            <w:r>
              <w:rPr>
                <w:rFonts w:asciiTheme="minorHAnsi" w:eastAsiaTheme="minorEastAsia" w:hAnsiTheme="minorHAnsi" w:cstheme="minorBidi"/>
                <w:noProof/>
                <w:sz w:val="22"/>
                <w:szCs w:val="22"/>
              </w:rPr>
              <w:tab/>
            </w:r>
            <w:r w:rsidRPr="00544E69">
              <w:rPr>
                <w:rStyle w:val="Hyperlink"/>
                <w:noProof/>
              </w:rPr>
              <w:t>Glossary</w:t>
            </w:r>
            <w:r>
              <w:rPr>
                <w:noProof/>
                <w:webHidden/>
              </w:rPr>
              <w:tab/>
            </w:r>
            <w:r>
              <w:rPr>
                <w:noProof/>
                <w:webHidden/>
              </w:rPr>
              <w:fldChar w:fldCharType="begin"/>
            </w:r>
            <w:r>
              <w:rPr>
                <w:noProof/>
                <w:webHidden/>
              </w:rPr>
              <w:instrText xml:space="preserve"> PAGEREF _Toc386693212 \h </w:instrText>
            </w:r>
            <w:r>
              <w:rPr>
                <w:noProof/>
                <w:webHidden/>
              </w:rPr>
            </w:r>
            <w:r>
              <w:rPr>
                <w:noProof/>
                <w:webHidden/>
              </w:rPr>
              <w:fldChar w:fldCharType="separate"/>
            </w:r>
            <w:r>
              <w:rPr>
                <w:noProof/>
                <w:webHidden/>
              </w:rPr>
              <w:t>17</w:t>
            </w:r>
            <w:r>
              <w:rPr>
                <w:noProof/>
                <w:webHidden/>
              </w:rPr>
              <w:fldChar w:fldCharType="end"/>
            </w:r>
          </w:hyperlink>
        </w:p>
        <w:p w14:paraId="2433F128" w14:textId="77777777" w:rsidR="00230708" w:rsidRDefault="00230708">
          <w:pPr>
            <w:pStyle w:val="TOC1"/>
            <w:tabs>
              <w:tab w:val="right" w:leader="dot" w:pos="9350"/>
            </w:tabs>
            <w:rPr>
              <w:rFonts w:asciiTheme="minorHAnsi" w:eastAsiaTheme="minorEastAsia" w:hAnsiTheme="minorHAnsi" w:cstheme="minorBidi"/>
              <w:noProof/>
              <w:sz w:val="22"/>
              <w:szCs w:val="22"/>
            </w:rPr>
          </w:pPr>
          <w:hyperlink w:anchor="_Toc386693213" w:history="1">
            <w:r w:rsidRPr="00544E69">
              <w:rPr>
                <w:rStyle w:val="Hyperlink"/>
                <w:noProof/>
              </w:rPr>
              <w:t>References</w:t>
            </w:r>
            <w:r>
              <w:rPr>
                <w:noProof/>
                <w:webHidden/>
              </w:rPr>
              <w:tab/>
            </w:r>
            <w:r>
              <w:rPr>
                <w:noProof/>
                <w:webHidden/>
              </w:rPr>
              <w:fldChar w:fldCharType="begin"/>
            </w:r>
            <w:r>
              <w:rPr>
                <w:noProof/>
                <w:webHidden/>
              </w:rPr>
              <w:instrText xml:space="preserve"> PAGEREF _Toc386693213 \h </w:instrText>
            </w:r>
            <w:r>
              <w:rPr>
                <w:noProof/>
                <w:webHidden/>
              </w:rPr>
            </w:r>
            <w:r>
              <w:rPr>
                <w:noProof/>
                <w:webHidden/>
              </w:rPr>
              <w:fldChar w:fldCharType="separate"/>
            </w:r>
            <w:r>
              <w:rPr>
                <w:noProof/>
                <w:webHidden/>
              </w:rPr>
              <w:t>19</w:t>
            </w:r>
            <w:r>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AA51E9">
      <w:pPr>
        <w:pStyle w:val="Heading1"/>
        <w:numPr>
          <w:ilvl w:val="0"/>
          <w:numId w:val="28"/>
        </w:numPr>
        <w:ind w:left="360"/>
        <w:rPr>
          <w:rFonts w:ascii="Times New Roman" w:hAnsi="Times New Roman"/>
        </w:rPr>
      </w:pPr>
      <w:bookmarkStart w:id="1" w:name="_Toc386693188"/>
      <w:r w:rsidRPr="00D40363">
        <w:rPr>
          <w:rFonts w:ascii="Times New Roman" w:hAnsi="Times New Roman"/>
        </w:rPr>
        <w:t>Introduction</w:t>
      </w:r>
      <w:bookmarkEnd w:id="1"/>
    </w:p>
    <w:p w14:paraId="3ED56656" w14:textId="70E86796"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presen</w:t>
      </w:r>
      <w:r w:rsidR="0099600A" w:rsidRPr="00D40363">
        <w:t>t</w:t>
      </w:r>
      <w:r w:rsidR="0099600A" w:rsidRPr="00D40363">
        <w:t>ed here is</w:t>
      </w:r>
      <w:r w:rsidRPr="00D40363">
        <w:t xml:space="preserve"> based on work done at the Arizona Geological Survey under auspices of DOE award DE-EE0001120, in conjunction with related work on development of the Geoscience Info</w:t>
      </w:r>
      <w:r w:rsidRPr="00D40363">
        <w:t>r</w:t>
      </w:r>
      <w:r w:rsidR="00AC72C2">
        <w:t>mation Network (US</w:t>
      </w:r>
      <w:r w:rsidRPr="00D40363">
        <w:t>GIN) supported by NSF grant EAR-0753154, and a parallel DOE award DE-EE1002850 to compile and publish geothermal data from state geological surveys to int</w:t>
      </w:r>
      <w:r w:rsidRPr="00D40363">
        <w:t>e</w:t>
      </w:r>
      <w:r w:rsidRPr="00D40363">
        <w:t>grate with the NGDS.</w:t>
      </w:r>
    </w:p>
    <w:p w14:paraId="3ED56657" w14:textId="2A192F44"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D11329">
        <w:t>To be sustainable the NGDS design has</w:t>
      </w:r>
      <w:r w:rsidR="0099600A" w:rsidRPr="00D40363">
        <w:t xml:space="preserve"> provide</w:t>
      </w:r>
      <w:r w:rsidR="00D11329">
        <w:t>d</w:t>
      </w:r>
      <w:r w:rsidR="0099600A" w:rsidRPr="00D40363">
        <w:t xml:space="preserve"> a framework to pr</w:t>
      </w:r>
      <w:r w:rsidR="0099600A" w:rsidRPr="00D40363">
        <w:t>o</w:t>
      </w:r>
      <w:r w:rsidR="0099600A" w:rsidRPr="00D40363">
        <w:t>mote community engagement and incorporate new technology and ideas as they are developed without disrupting existing practice</w:t>
      </w:r>
      <w:r w:rsidR="00D11329">
        <w:t>s</w:t>
      </w:r>
      <w:r w:rsidR="0099600A" w:rsidRPr="00D40363">
        <w:t xml:space="preserve">. </w:t>
      </w:r>
    </w:p>
    <w:p w14:paraId="3ED56658" w14:textId="3695806D" w:rsidR="004048C6" w:rsidRPr="00D40363" w:rsidRDefault="004048C6" w:rsidP="00B265A6">
      <w:r w:rsidRPr="00D40363">
        <w:t xml:space="preserve">This document includes an introductory section discussing the scope of the system based on the original </w:t>
      </w:r>
      <w:r w:rsidR="00584CE2" w:rsidRPr="00D40363">
        <w:t xml:space="preserve">Department of Energy Funding Opportunity </w:t>
      </w:r>
      <w:r w:rsidR="00BA57CE" w:rsidRPr="00D40363">
        <w:t>Announcement</w:t>
      </w:r>
      <w:r w:rsidR="00584CE2" w:rsidRPr="00D40363">
        <w:t xml:space="preserve"> (</w:t>
      </w:r>
      <w:r w:rsidRPr="00D40363">
        <w:t>FOA</w:t>
      </w:r>
      <w:r w:rsidR="00584CE2" w:rsidRPr="00D40363">
        <w:t xml:space="preserve">), </w:t>
      </w:r>
      <w:r w:rsidRPr="00D40363">
        <w:t xml:space="preserve">the </w:t>
      </w:r>
      <w:r w:rsidR="00584CE2" w:rsidRPr="00D40363">
        <w:t xml:space="preserve">NGDS </w:t>
      </w:r>
      <w:r w:rsidRPr="00D40363">
        <w:t>consort</w:t>
      </w:r>
      <w:r w:rsidRPr="00D40363">
        <w:t>i</w:t>
      </w:r>
      <w:r w:rsidRPr="00D40363">
        <w:t>um’s proposal</w:t>
      </w:r>
      <w:r w:rsidR="00584CE2" w:rsidRPr="00D40363">
        <w:t>,</w:t>
      </w:r>
      <w:r w:rsidR="00D11329">
        <w:t xml:space="preserve"> and system</w:t>
      </w:r>
      <w:r w:rsidRPr="00D40363">
        <w:t xml:space="preserve"> requirements</w:t>
      </w:r>
      <w:r w:rsidR="00D11329">
        <w:t xml:space="preserve"> which can from those</w:t>
      </w:r>
      <w:r w:rsidRPr="00D40363">
        <w:t xml:space="preserve">. The second section outlines the architecture for distributed data access in the system. The third section discusses data acquisition, and a final section consists of some technical discussion and a summary of recommendations. </w:t>
      </w:r>
    </w:p>
    <w:p w14:paraId="3ED56659" w14:textId="77777777" w:rsidR="00E76B90" w:rsidRPr="00D40363" w:rsidRDefault="00E76B90" w:rsidP="00AA51E9">
      <w:pPr>
        <w:pStyle w:val="Heading1"/>
        <w:numPr>
          <w:ilvl w:val="0"/>
          <w:numId w:val="28"/>
        </w:numPr>
        <w:ind w:left="360"/>
        <w:rPr>
          <w:rFonts w:ascii="Times New Roman" w:hAnsi="Times New Roman"/>
        </w:rPr>
      </w:pPr>
      <w:bookmarkStart w:id="2" w:name="_Toc386693189"/>
      <w:r w:rsidRPr="00D40363">
        <w:rPr>
          <w:rFonts w:ascii="Times New Roman" w:hAnsi="Times New Roman"/>
        </w:rPr>
        <w:t>Scope and purpose of system</w:t>
      </w:r>
      <w:bookmarkEnd w:id="2"/>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lastRenderedPageBreak/>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A51E9">
      <w:pPr>
        <w:pStyle w:val="Heading1"/>
        <w:numPr>
          <w:ilvl w:val="0"/>
          <w:numId w:val="28"/>
        </w:numPr>
        <w:ind w:left="360"/>
        <w:rPr>
          <w:rFonts w:ascii="Times New Roman" w:hAnsi="Times New Roman"/>
        </w:rPr>
      </w:pPr>
      <w:bookmarkStart w:id="3" w:name="_Toc386693190"/>
      <w:r w:rsidRPr="00D40363">
        <w:rPr>
          <w:rFonts w:ascii="Times New Roman" w:hAnsi="Times New Roman"/>
        </w:rPr>
        <w:t>System Technical Design principles</w:t>
      </w:r>
      <w:bookmarkEnd w:id="3"/>
    </w:p>
    <w:p w14:paraId="3ED56669" w14:textId="77777777" w:rsidR="00E76B90" w:rsidRPr="00D40363" w:rsidRDefault="00E76B90">
      <w:r w:rsidRPr="00D40363">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rsidRPr="00D40363">
        <w:t>a</w:t>
      </w:r>
      <w:r w:rsidRPr="00D40363">
        <w:t xml:space="preserve">tabases that need to be made accessible through the system, as well as many documents that are or could be in digital form and accessible through the system. Some of these legacy data </w:t>
      </w:r>
      <w:r w:rsidR="000F2854" w:rsidRPr="00D40363">
        <w:t>are ‘o</w:t>
      </w:r>
      <w:r w:rsidR="000F2854" w:rsidRPr="00D40363">
        <w:t>r</w:t>
      </w:r>
      <w:r w:rsidR="000F2854" w:rsidRPr="00D40363">
        <w:t>phaned</w:t>
      </w:r>
      <w:r w:rsidRPr="00D40363">
        <w:t xml:space="preserve">’ in that the original producer of the data is no longer involved, and there is no acting steward for the data.  </w:t>
      </w:r>
    </w:p>
    <w:p w14:paraId="3ED5666A" w14:textId="2EBE236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D11329">
        <w:t xml:space="preserve"> (project ‘central node’).</w:t>
      </w:r>
      <w:r w:rsidRPr="00D40363">
        <w:t xml:space="preserve"> The metadata provide </w:t>
      </w:r>
      <w:r w:rsidR="000F2854" w:rsidRPr="00D40363">
        <w:t>information describing</w:t>
      </w:r>
      <w:r w:rsidRPr="00D40363">
        <w:t xml:space="preserve"> r</w:t>
      </w:r>
      <w:r w:rsidRPr="00D40363">
        <w:t>e</w:t>
      </w:r>
      <w:r w:rsidRPr="00D40363">
        <w:t>sources that can be indexed for discovery by search engines, information about provenance and quality of the resource so users can evaluate the resource for their application, and information describing how to access the resource. The access instructions should be in a format that can be utilized by software clients to automate the access process and minimize the amount of user i</w:t>
      </w:r>
      <w:r w:rsidRPr="00D40363">
        <w:t>n</w:t>
      </w:r>
      <w:r w:rsidRPr="00D40363">
        <w:t xml:space="preserve">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lastRenderedPageBreak/>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t>vice from any server in the system that offers that service and get data that integrate with min</w:t>
      </w:r>
      <w:r w:rsidRPr="00D40363">
        <w:t>i</w:t>
      </w:r>
      <w:r w:rsidRPr="00D40363">
        <w:t>mum operator intervention.</w:t>
      </w:r>
    </w:p>
    <w:p w14:paraId="3ED5666E" w14:textId="77777777" w:rsidR="00E76B90" w:rsidRPr="00D40363" w:rsidRDefault="00E76B90">
      <w:r w:rsidRPr="00D40363">
        <w:t>The following bullet points are extracted from the original project proposal and subsequent SOPO to help clarify the scope of the project.</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3ED5667E" w14:textId="77777777" w:rsidR="00E76B90" w:rsidRPr="00ED4E9B" w:rsidRDefault="00E76B90" w:rsidP="00AA51E9">
      <w:pPr>
        <w:pStyle w:val="Heading2"/>
        <w:numPr>
          <w:ilvl w:val="0"/>
          <w:numId w:val="34"/>
        </w:numPr>
        <w:rPr>
          <w:rFonts w:ascii="Times New Roman" w:hAnsi="Times New Roman" w:cs="Times New Roman"/>
          <w:sz w:val="32"/>
          <w:szCs w:val="32"/>
        </w:rPr>
      </w:pPr>
      <w:bookmarkStart w:id="4" w:name="_Toc386693191"/>
      <w:r w:rsidRPr="00ED4E9B">
        <w:rPr>
          <w:rFonts w:ascii="Times New Roman" w:hAnsi="Times New Roman" w:cs="Times New Roman"/>
          <w:sz w:val="32"/>
          <w:szCs w:val="32"/>
        </w:rPr>
        <w:t>Data Access</w:t>
      </w:r>
      <w:bookmarkEnd w:id="4"/>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AA51E9">
      <w:pPr>
        <w:pStyle w:val="Heading2"/>
        <w:numPr>
          <w:ilvl w:val="0"/>
          <w:numId w:val="35"/>
        </w:numPr>
        <w:rPr>
          <w:rFonts w:ascii="Times New Roman" w:hAnsi="Times New Roman" w:cs="Times New Roman"/>
          <w:sz w:val="32"/>
          <w:szCs w:val="32"/>
        </w:rPr>
      </w:pPr>
      <w:bookmarkStart w:id="5" w:name="_Toc386693192"/>
      <w:r w:rsidRPr="00ED4E9B">
        <w:rPr>
          <w:rFonts w:ascii="Times New Roman" w:hAnsi="Times New Roman" w:cs="Times New Roman"/>
          <w:sz w:val="32"/>
          <w:szCs w:val="32"/>
        </w:rPr>
        <w:t>Approach</w:t>
      </w:r>
      <w:bookmarkEnd w:id="5"/>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lastRenderedPageBreak/>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has been for an investigator to 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7981554D" w:rsidR="00E76B90" w:rsidRPr="00D40363" w:rsidRDefault="00E76B90">
      <w:r w:rsidRPr="00D40363">
        <w:t xml:space="preserve">This requires education of the data providers/publishers on the use of </w:t>
      </w:r>
      <w:r w:rsidR="00BA57CE" w:rsidRPr="00D40363">
        <w:t>the information</w:t>
      </w:r>
      <w:r w:rsidR="00F2757A" w:rsidRPr="00D40363">
        <w:t xml:space="preserve">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514F839E"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w:t>
      </w:r>
      <w:r w:rsidR="00BA57CE" w:rsidRPr="00D40363">
        <w:t>originally</w:t>
      </w:r>
      <w:r w:rsidRPr="00D40363">
        <w:t xml:space="preserve">  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 xml:space="preserve">and in what </w:t>
      </w:r>
      <w:r w:rsidR="00BA57CE" w:rsidRPr="00D40363">
        <w:t>formats, as</w:t>
      </w:r>
      <w:r w:rsidR="00137C03" w:rsidRPr="00D40363">
        <w:t xml:space="preserve">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w:t>
      </w:r>
      <w:r w:rsidRPr="00D40363">
        <w:lastRenderedPageBreak/>
        <w:t xml:space="preserve">are known or expected to be used, the cost of obtaining or reproducing the data, and the expected useful lifetime of the data. </w:t>
      </w:r>
    </w:p>
    <w:p w14:paraId="3ED5668A" w14:textId="77777777" w:rsidR="00E76B90" w:rsidRPr="00ED4E9B" w:rsidRDefault="00E76B90" w:rsidP="00AA51E9">
      <w:pPr>
        <w:pStyle w:val="Heading2"/>
        <w:numPr>
          <w:ilvl w:val="0"/>
          <w:numId w:val="36"/>
        </w:numPr>
        <w:rPr>
          <w:rFonts w:ascii="Times New Roman" w:hAnsi="Times New Roman" w:cs="Times New Roman"/>
          <w:sz w:val="32"/>
          <w:szCs w:val="32"/>
        </w:rPr>
      </w:pPr>
      <w:bookmarkStart w:id="6" w:name="_Toc386693193"/>
      <w:r w:rsidRPr="00ED4E9B">
        <w:rPr>
          <w:rFonts w:ascii="Times New Roman" w:hAnsi="Times New Roman" w:cs="Times New Roman"/>
          <w:sz w:val="32"/>
          <w:szCs w:val="32"/>
        </w:rPr>
        <w:t>Requirements</w:t>
      </w:r>
      <w:bookmarkEnd w:id="6"/>
    </w:p>
    <w:p w14:paraId="3ED56698" w14:textId="77777777" w:rsidR="00E76B90" w:rsidRPr="00D40363" w:rsidRDefault="00F70028" w:rsidP="00AA51E9">
      <w:pPr>
        <w:pStyle w:val="Heading3"/>
        <w:numPr>
          <w:ilvl w:val="0"/>
          <w:numId w:val="41"/>
        </w:numPr>
        <w:rPr>
          <w:rFonts w:ascii="Times New Roman" w:hAnsi="Times New Roman"/>
        </w:rPr>
      </w:pPr>
      <w:bookmarkStart w:id="7" w:name="_Toc386693194"/>
      <w:r w:rsidRPr="00D40363">
        <w:rPr>
          <w:rFonts w:ascii="Times New Roman" w:hAnsi="Times New Roman"/>
        </w:rPr>
        <w:t>Data discovery</w:t>
      </w:r>
      <w:bookmarkEnd w:id="7"/>
    </w:p>
    <w:p w14:paraId="14CFA9B0" w14:textId="2E46D2C8" w:rsidR="00C6318B" w:rsidRPr="00D40363" w:rsidRDefault="00E76B90" w:rsidP="00C6318B">
      <w:r w:rsidRPr="00D40363">
        <w:t xml:space="preserve">The fundamental use case addressed by a </w:t>
      </w:r>
      <w:r w:rsidR="00BA57CE">
        <w:t>distributed</w:t>
      </w:r>
      <w:r w:rsidR="00BA57CE" w:rsidRPr="00D40363">
        <w:t xml:space="preserve"> system</w:t>
      </w:r>
      <w:r w:rsidRPr="00D40363">
        <w:t xml:space="preserve"> is to find resources of interest via the internet, based on criteria of topic, place, or time, evaluate resources for an intended purpose, and learn how to access those resources. Detailed metadata describing a resource data schema, describing service or application operation, or providing detailed descriptions of analytical tec</w:t>
      </w:r>
      <w:r w:rsidRPr="00D40363">
        <w:t>h</w:t>
      </w:r>
      <w:r w:rsidRPr="00D40363">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rsidRPr="00D40363">
        <w:t>m</w:t>
      </w:r>
      <w:r w:rsidRPr="00D40363">
        <w:t>ples include OGC getCapabilities, WSDL, and ISO 19110 feature catalogs</w:t>
      </w:r>
      <w:r w:rsidR="00B236D6" w:rsidRPr="00D40363">
        <w:t>.</w:t>
      </w:r>
      <w:r w:rsidR="00C6318B">
        <w:t xml:space="preserve"> Along with a basic search capability, several data discovery components were </w:t>
      </w:r>
      <w:r w:rsidR="00BA57CE">
        <w:t>identified</w:t>
      </w:r>
      <w:r w:rsidR="00C6318B">
        <w:t>,</w:t>
      </w:r>
      <w:r w:rsidR="00C6318B">
        <w:rPr>
          <w:lang w:eastAsia="ja-JP"/>
        </w:rPr>
        <w:t xml:space="preserve"> targeted for software d</w:t>
      </w:r>
      <w:r w:rsidR="00C6318B" w:rsidRPr="00D40363">
        <w:rPr>
          <w:lang w:eastAsia="ja-JP"/>
        </w:rPr>
        <w:t>e</w:t>
      </w:r>
      <w:r w:rsidR="00C6318B" w:rsidRPr="00D40363">
        <w:rPr>
          <w:lang w:eastAsia="ja-JP"/>
        </w:rPr>
        <w:t>velopment</w:t>
      </w:r>
      <w:r w:rsidR="00C6318B">
        <w:rPr>
          <w:lang w:eastAsia="ja-JP"/>
        </w:rPr>
        <w:t xml:space="preserve"> of a web portal:</w:t>
      </w:r>
    </w:p>
    <w:p w14:paraId="7DAD8A05" w14:textId="77777777" w:rsidR="00C6318B" w:rsidRPr="00D40363" w:rsidRDefault="00C6318B" w:rsidP="00C6318B">
      <w:pPr>
        <w:pStyle w:val="ListParagraph"/>
        <w:numPr>
          <w:ilvl w:val="0"/>
          <w:numId w:val="23"/>
        </w:numPr>
        <w:rPr>
          <w:lang w:eastAsia="ja-JP"/>
        </w:rPr>
      </w:pPr>
      <w:r w:rsidRPr="00D40363">
        <w:rPr>
          <w:lang w:eastAsia="ja-JP"/>
        </w:rPr>
        <w:t>An NGDS Node application, or node-in-a-box, which assists a data provider in sharing their data using the appropriate NGDS standards and protocols, as well as in describing their data using the system’s metadata standards</w:t>
      </w:r>
    </w:p>
    <w:p w14:paraId="0594CDCB" w14:textId="77777777" w:rsidR="00C6318B" w:rsidRPr="00D40363" w:rsidRDefault="00C6318B" w:rsidP="00C6318B">
      <w:pPr>
        <w:pStyle w:val="ListParagraph"/>
        <w:numPr>
          <w:ilvl w:val="0"/>
          <w:numId w:val="23"/>
        </w:numPr>
        <w:rPr>
          <w:lang w:eastAsia="ja-JP"/>
        </w:rPr>
      </w:pPr>
      <w:r w:rsidRPr="00D40363">
        <w:rPr>
          <w:lang w:eastAsia="ja-JP"/>
        </w:rPr>
        <w:t>A web-application capable of creating and dereferencing URIs for resources in the sy</w:t>
      </w:r>
      <w:r w:rsidRPr="00D40363">
        <w:rPr>
          <w:lang w:eastAsia="ja-JP"/>
        </w:rPr>
        <w:t>s</w:t>
      </w:r>
      <w:r w:rsidRPr="00D40363">
        <w:rPr>
          <w:lang w:eastAsia="ja-JP"/>
        </w:rPr>
        <w:t>tem</w:t>
      </w:r>
    </w:p>
    <w:p w14:paraId="38A78E7B" w14:textId="77777777" w:rsidR="00C6318B" w:rsidRPr="00D40363" w:rsidRDefault="00C6318B" w:rsidP="00C6318B">
      <w:pPr>
        <w:pStyle w:val="ListParagraph"/>
        <w:numPr>
          <w:ilvl w:val="0"/>
          <w:numId w:val="23"/>
        </w:numPr>
        <w:rPr>
          <w:lang w:eastAsia="ja-JP"/>
        </w:rPr>
      </w:pPr>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p>
    <w:p w14:paraId="2A1222D9" w14:textId="57337114" w:rsidR="00C6318B" w:rsidRPr="00D40363" w:rsidRDefault="00C6318B" w:rsidP="00AA51E9">
      <w:pPr>
        <w:pStyle w:val="ListParagraph"/>
        <w:numPr>
          <w:ilvl w:val="0"/>
          <w:numId w:val="23"/>
        </w:numPr>
        <w:rPr>
          <w:lang w:eastAsia="ja-JP"/>
        </w:rPr>
      </w:pPr>
      <w:r w:rsidRPr="00D40363">
        <w:rPr>
          <w:lang w:eastAsia="ja-JP"/>
        </w:rPr>
        <w:t>A user-centered, entry-point web-application where data consumers go to find, evaluate, explore and acquire data in the NGDS</w:t>
      </w:r>
    </w:p>
    <w:p w14:paraId="5B9C5C47" w14:textId="77777777" w:rsidR="00B236D6" w:rsidRPr="00D40363" w:rsidRDefault="00B236D6"/>
    <w:p w14:paraId="171D0841" w14:textId="4FD26C92" w:rsidR="00C4788E" w:rsidRPr="00C4788E" w:rsidRDefault="005C710F" w:rsidP="00AA51E9">
      <w:pPr>
        <w:pStyle w:val="Heading3"/>
        <w:numPr>
          <w:ilvl w:val="0"/>
          <w:numId w:val="42"/>
        </w:numPr>
        <w:rPr>
          <w:rFonts w:ascii="Times New Roman" w:hAnsi="Times New Roman"/>
        </w:rPr>
      </w:pPr>
      <w:bookmarkStart w:id="8" w:name="_Toc386693195"/>
      <w:r w:rsidRPr="00D40363">
        <w:rPr>
          <w:rFonts w:ascii="Times New Roman" w:hAnsi="Times New Roman"/>
        </w:rPr>
        <w:t>System Architecture Requirements</w:t>
      </w:r>
      <w:bookmarkEnd w:id="8"/>
    </w:p>
    <w:p w14:paraId="401A86F6" w14:textId="1CBF1C84" w:rsidR="005C710F" w:rsidRPr="00D40363" w:rsidRDefault="00C4788E" w:rsidP="005C710F">
      <w:pPr>
        <w:rPr>
          <w:lang w:eastAsia="ja-JP"/>
        </w:rPr>
      </w:pPr>
      <w:r>
        <w:rPr>
          <w:lang w:eastAsia="ja-JP"/>
        </w:rPr>
        <w:t>NGDS system architecture and software must support a set of pre-defined functions deemed ne</w:t>
      </w:r>
      <w:r>
        <w:rPr>
          <w:lang w:eastAsia="ja-JP"/>
        </w:rPr>
        <w:t>c</w:t>
      </w:r>
      <w:r>
        <w:rPr>
          <w:lang w:eastAsia="ja-JP"/>
        </w:rPr>
        <w:t xml:space="preserve">essary for the user and as well as for a living system which </w:t>
      </w:r>
      <w:r>
        <w:t xml:space="preserve">incorporates technologies and </w:t>
      </w:r>
      <w:r w:rsidRPr="00D40363">
        <w:t>deve</w:t>
      </w:r>
      <w:r w:rsidRPr="00D40363">
        <w:t>l</w:t>
      </w:r>
      <w:r>
        <w:t>opments</w:t>
      </w:r>
      <w:r w:rsidRPr="00D40363">
        <w:t xml:space="preserve"> without disrupting existing practice</w:t>
      </w:r>
      <w:r>
        <w:t>s</w:t>
      </w:r>
      <w:r w:rsidRPr="00D40363">
        <w:t>.</w:t>
      </w:r>
      <w:r>
        <w:rPr>
          <w:lang w:eastAsia="ja-JP"/>
        </w:rPr>
        <w:t xml:space="preserve"> </w:t>
      </w:r>
      <w:r w:rsidR="005C710F" w:rsidRPr="00D40363">
        <w:rPr>
          <w:lang w:eastAsia="ja-JP"/>
        </w:rPr>
        <w:t xml:space="preserve">The </w:t>
      </w:r>
      <w:r>
        <w:rPr>
          <w:lang w:eastAsia="ja-JP"/>
        </w:rPr>
        <w:t xml:space="preserve">following is a list of those </w:t>
      </w:r>
      <w:r w:rsidR="00BA57CE">
        <w:rPr>
          <w:lang w:eastAsia="ja-JP"/>
        </w:rPr>
        <w:t>necessary</w:t>
      </w:r>
      <w:r>
        <w:rPr>
          <w:lang w:eastAsia="ja-JP"/>
        </w:rPr>
        <w:t xml:space="preserve"> fun</w:t>
      </w:r>
      <w:r>
        <w:rPr>
          <w:lang w:eastAsia="ja-JP"/>
        </w:rPr>
        <w:t>c</w:t>
      </w:r>
      <w:r>
        <w:rPr>
          <w:lang w:eastAsia="ja-JP"/>
        </w:rPr>
        <w:t>tions:</w:t>
      </w:r>
      <w:r w:rsidR="00757AB6" w:rsidRPr="00D40363">
        <w:rPr>
          <w:lang w:eastAsia="ja-JP"/>
        </w:rPr>
        <w:t>:</w:t>
      </w:r>
    </w:p>
    <w:p w14:paraId="54B85A1E" w14:textId="585D5C2E"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 xml:space="preserve">et of standards, content models and protocols that allow the various components in the system to function </w:t>
      </w:r>
      <w:r w:rsidR="00BA57CE" w:rsidRPr="00D40363">
        <w:rPr>
          <w:lang w:eastAsia="ja-JP"/>
        </w:rPr>
        <w:t>interoperable</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lastRenderedPageBreak/>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64120F48" w14:textId="78663A5D" w:rsidR="00757AB6" w:rsidRPr="00D40363" w:rsidRDefault="005C710F" w:rsidP="005C710F">
      <w:pPr>
        <w:pStyle w:val="ListParagraph"/>
        <w:numPr>
          <w:ilvl w:val="0"/>
          <w:numId w:val="23"/>
        </w:numPr>
        <w:rPr>
          <w:lang w:eastAsia="ja-JP"/>
        </w:rPr>
      </w:pPr>
      <w:r w:rsidRPr="00D40363">
        <w:rPr>
          <w:lang w:eastAsia="ja-JP"/>
        </w:rPr>
        <w:t>Metadata is transferred via a standard OGC web service, Catalog Service for the Web or CSW</w:t>
      </w:r>
    </w:p>
    <w:p w14:paraId="024A95AF" w14:textId="6EE8BADF" w:rsidR="00E76B90" w:rsidRPr="003614EC" w:rsidRDefault="00E76B90" w:rsidP="009F1059">
      <w:pPr>
        <w:pStyle w:val="Heading1"/>
        <w:numPr>
          <w:ilvl w:val="0"/>
          <w:numId w:val="28"/>
        </w:numPr>
        <w:ind w:left="360"/>
        <w:rPr>
          <w:rFonts w:ascii="Times New Roman" w:hAnsi="Times New Roman"/>
        </w:rPr>
      </w:pPr>
      <w:bookmarkStart w:id="9" w:name="_Toc386693196"/>
      <w:r w:rsidRPr="00D40363">
        <w:rPr>
          <w:rFonts w:ascii="Times New Roman" w:hAnsi="Times New Roman"/>
        </w:rPr>
        <w:t>System Architecture</w:t>
      </w:r>
      <w:bookmarkEnd w:id="9"/>
    </w:p>
    <w:p w14:paraId="3ED566AD" w14:textId="41F077E4" w:rsidR="00E76B90" w:rsidRPr="00D40363" w:rsidRDefault="00E76B90" w:rsidP="00B52047">
      <w:r w:rsidRPr="00D40363">
        <w:lastRenderedPageBreak/>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1F5274" w:rsidRPr="00D461F3" w:rsidRDefault="001F5274" w:rsidP="00524E4D">
                            <w:pPr>
                              <w:pStyle w:val="Caption"/>
                              <w:rPr>
                                <w:rFonts w:eastAsia="Times New Roman" w:cs="Arial"/>
                                <w:iCs/>
                                <w:noProof/>
                                <w:sz w:val="28"/>
                                <w:szCs w:val="28"/>
                              </w:rPr>
                            </w:pPr>
                            <w:r>
                              <w:t xml:space="preserve">Figure </w:t>
                            </w:r>
                            <w:r w:rsidR="000006C1">
                              <w:fldChar w:fldCharType="begin"/>
                            </w:r>
                            <w:r w:rsidR="000006C1">
                              <w:instrText xml:space="preserve"> SEQ Figure \* ARABIC </w:instrText>
                            </w:r>
                            <w:r w:rsidR="000006C1">
                              <w:fldChar w:fldCharType="separate"/>
                            </w:r>
                            <w:r>
                              <w:rPr>
                                <w:noProof/>
                              </w:rPr>
                              <w:t>1</w:t>
                            </w:r>
                            <w:r w:rsidR="000006C1">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F5274" w:rsidRPr="0014126F" w:rsidRDefault="001F527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1F5274" w:rsidRPr="00D461F3" w:rsidRDefault="001F5274" w:rsidP="00524E4D">
                      <w:pPr>
                        <w:pStyle w:val="Caption"/>
                        <w:rPr>
                          <w:rFonts w:eastAsia="Times New Roman" w:cs="Arial"/>
                          <w:iCs/>
                          <w:noProof/>
                          <w:sz w:val="28"/>
                          <w:szCs w:val="28"/>
                        </w:rPr>
                      </w:pPr>
                      <w:r>
                        <w:t xml:space="preserve">Figure </w:t>
                      </w:r>
                      <w:r w:rsidR="000006C1">
                        <w:fldChar w:fldCharType="begin"/>
                      </w:r>
                      <w:r w:rsidR="000006C1">
                        <w:instrText xml:space="preserve"> SEQ Figure \* ARABIC </w:instrText>
                      </w:r>
                      <w:r w:rsidR="000006C1">
                        <w:fldChar w:fldCharType="separate"/>
                      </w:r>
                      <w:r>
                        <w:rPr>
                          <w:noProof/>
                        </w:rPr>
                        <w:t>1</w:t>
                      </w:r>
                      <w:r w:rsidR="000006C1">
                        <w:rPr>
                          <w:noProof/>
                        </w:rPr>
                        <w:fldChar w:fldCharType="end"/>
                      </w:r>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1F5274" w:rsidRPr="0014126F" w:rsidRDefault="001F5274"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0EE14504" w14:textId="77777777" w:rsidR="0067667E" w:rsidRPr="0067667E" w:rsidRDefault="0067667E" w:rsidP="0067667E">
      <w:pPr>
        <w:pStyle w:val="ListParagraph"/>
        <w:keepNext/>
        <w:numPr>
          <w:ilvl w:val="0"/>
          <w:numId w:val="37"/>
        </w:numPr>
        <w:spacing w:before="240" w:after="60"/>
        <w:contextualSpacing w:val="0"/>
        <w:outlineLvl w:val="1"/>
        <w:rPr>
          <w:b/>
          <w:bCs/>
          <w:i/>
          <w:iCs/>
          <w:vanish/>
          <w:color w:val="548DD4" w:themeColor="text2" w:themeTint="99"/>
          <w:sz w:val="32"/>
          <w:szCs w:val="32"/>
        </w:rPr>
      </w:pPr>
      <w:bookmarkStart w:id="10" w:name="_Toc386690434"/>
      <w:bookmarkStart w:id="11" w:name="_Toc386692163"/>
      <w:bookmarkStart w:id="12" w:name="_Toc386693197"/>
      <w:bookmarkEnd w:id="10"/>
      <w:bookmarkEnd w:id="11"/>
      <w:bookmarkEnd w:id="12"/>
    </w:p>
    <w:p w14:paraId="3ED566AE" w14:textId="46FDBA4F" w:rsidR="00E91244" w:rsidRPr="00ED4E9B" w:rsidRDefault="00E91244" w:rsidP="00B214E3">
      <w:pPr>
        <w:pStyle w:val="Heading2"/>
        <w:numPr>
          <w:ilvl w:val="3"/>
          <w:numId w:val="37"/>
        </w:numPr>
        <w:ind w:left="720"/>
        <w:rPr>
          <w:rFonts w:ascii="Times New Roman" w:hAnsi="Times New Roman" w:cs="Times New Roman"/>
          <w:sz w:val="32"/>
          <w:szCs w:val="32"/>
        </w:rPr>
      </w:pPr>
      <w:bookmarkStart w:id="13" w:name="_Toc386693198"/>
      <w:r w:rsidRPr="00ED4E9B">
        <w:rPr>
          <w:rFonts w:ascii="Times New Roman" w:hAnsi="Times New Roman" w:cs="Times New Roman"/>
          <w:sz w:val="32"/>
          <w:szCs w:val="32"/>
        </w:rPr>
        <w:t>Functional components</w:t>
      </w:r>
      <w:bookmarkEnd w:id="13"/>
      <w:r w:rsidRPr="00ED4E9B">
        <w:rPr>
          <w:rFonts w:ascii="Times New Roman" w:hAnsi="Times New Roman" w:cs="Times New Roman"/>
          <w:sz w:val="32"/>
          <w:szCs w:val="32"/>
        </w:rPr>
        <w:t xml:space="preserve"> </w:t>
      </w:r>
    </w:p>
    <w:p w14:paraId="3ED566AF" w14:textId="77777777" w:rsidR="00E91244" w:rsidRPr="00D40363" w:rsidRDefault="00E91244" w:rsidP="00B214E3">
      <w:pPr>
        <w:pStyle w:val="Heading3"/>
        <w:numPr>
          <w:ilvl w:val="0"/>
          <w:numId w:val="43"/>
        </w:numPr>
        <w:ind w:left="720"/>
        <w:rPr>
          <w:rFonts w:ascii="Times New Roman" w:hAnsi="Times New Roman"/>
        </w:rPr>
      </w:pPr>
      <w:bookmarkStart w:id="14" w:name="_Toc386693199"/>
      <w:r w:rsidRPr="00D40363">
        <w:rPr>
          <w:rFonts w:ascii="Times New Roman" w:hAnsi="Times New Roman"/>
        </w:rPr>
        <w:t>Catalog</w:t>
      </w:r>
      <w:bookmarkEnd w:id="14"/>
    </w:p>
    <w:p w14:paraId="3ED566B2" w14:textId="7BF856AE"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1F5274" w:rsidRPr="00D461F3" w:rsidRDefault="001F527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1F5274" w:rsidRPr="00D461F3" w:rsidRDefault="001F5274"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w:t>
      </w:r>
      <w:r w:rsidRPr="00194DED">
        <w:lastRenderedPageBreak/>
        <w:t xml:space="preserve">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 xml:space="preserve">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w:t>
      </w:r>
      <w:r w:rsidR="00BA57CE" w:rsidRPr="00194DED">
        <w:t>protocol. The</w:t>
      </w:r>
      <w:r w:rsidRPr="00194DED">
        <w:t xml:space="preserve"> CSW service requires all conformant impl</w:t>
      </w:r>
      <w:r w:rsidRPr="00194DED">
        <w:t>e</w:t>
      </w:r>
      <w:r w:rsidRPr="00194DED">
        <w:t>mentations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w:t>
      </w:r>
      <w:r w:rsidRPr="00194DED">
        <w:t>n</w:t>
      </w:r>
      <w:r w:rsidRPr="00194DED">
        <w:t xml:space="preserve">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5B1FD8D8" w:rsidR="00C95196"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16"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p>
    <w:p w14:paraId="01223D43" w14:textId="26C47DEE" w:rsidR="00BA57CE" w:rsidRPr="00BA57CE" w:rsidRDefault="00BA57CE" w:rsidP="00194DED">
      <w:pPr>
        <w:pStyle w:val="Heading3"/>
        <w:numPr>
          <w:ilvl w:val="0"/>
          <w:numId w:val="44"/>
        </w:numPr>
        <w:ind w:left="720"/>
        <w:rPr>
          <w:rFonts w:ascii="Times New Roman" w:hAnsi="Times New Roman"/>
        </w:rPr>
      </w:pPr>
      <w:bookmarkStart w:id="15" w:name="_Toc386693200"/>
      <w:r>
        <w:rPr>
          <w:rFonts w:ascii="Times New Roman" w:hAnsi="Times New Roman"/>
        </w:rPr>
        <w:t>Document Repositories</w:t>
      </w:r>
      <w:bookmarkEnd w:id="15"/>
    </w:p>
    <w:p w14:paraId="3ED566B5" w14:textId="77777777" w:rsidR="00E76B90" w:rsidRPr="00D40363" w:rsidRDefault="00E76B90" w:rsidP="00194DED">
      <w:r w:rsidRPr="00D40363">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Fedora (http://fedora-</w:t>
      </w:r>
      <w:r w:rsidR="00C91F84" w:rsidRPr="00D40363">
        <w:lastRenderedPageBreak/>
        <w:t xml:space="preserve">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882B21">
      <w:pPr>
        <w:pStyle w:val="Heading3"/>
        <w:numPr>
          <w:ilvl w:val="0"/>
          <w:numId w:val="59"/>
        </w:numPr>
        <w:ind w:left="720"/>
        <w:rPr>
          <w:rFonts w:ascii="Times New Roman" w:hAnsi="Times New Roman"/>
        </w:rPr>
      </w:pPr>
      <w:bookmarkStart w:id="16" w:name="_Toc386693201"/>
      <w:r w:rsidRPr="00D40363">
        <w:rPr>
          <w:rFonts w:ascii="Times New Roman" w:hAnsi="Times New Roman"/>
        </w:rPr>
        <w:t>Data Servers</w:t>
      </w:r>
      <w:bookmarkEnd w:id="16"/>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E2453B" w14:textId="7F40F146" w:rsidR="00AA51E9" w:rsidRPr="00D40363" w:rsidRDefault="00AA51E9" w:rsidP="0085088D">
      <w:r w:rsidRPr="00D40363">
        <w:t>Thus, services are defined using simple xml schema with string and numeric-valued elements. These services can be consumed by existing clients like ArcMap and Quantum GIS. Simple fe</w:t>
      </w:r>
      <w:r w:rsidRPr="00D40363">
        <w:t>a</w:t>
      </w:r>
      <w:r w:rsidRPr="00D40363">
        <w:t>ture schema will be compatible with GeoSciML,  ISO specifications, and other complex standard schema to the degree that is practical. As clients are developed for richer-content complex fe</w:t>
      </w:r>
      <w:r w:rsidRPr="00D40363">
        <w:t>a</w:t>
      </w:r>
      <w:r w:rsidRPr="00D40363">
        <w:t>ture services, the NGDS can adopt more complex, information-rich schema.  There are also a number of other data formats in use in related communities for geoscience information inte</w:t>
      </w:r>
      <w:r w:rsidRPr="00D40363">
        <w:t>r</w:t>
      </w:r>
      <w:r w:rsidRPr="00D40363">
        <w:t>change, including WaterML in use by the CUAHSI project, NetCDF, which is widely used for large numeric data sets in the atmospheric and remote sensing communities, and an xml markup developed for geochemical data by the EarthChem project.  NGDS has used such schemas as a basis for constructing current information exchanges so that uniformity and interoperability in the science community are more likely to be achieved.</w:t>
      </w:r>
    </w:p>
    <w:p w14:paraId="20101A5B" w14:textId="56957625" w:rsidR="00806BAC" w:rsidRPr="00D40363" w:rsidRDefault="00806BAC" w:rsidP="00B214E3">
      <w:pPr>
        <w:pStyle w:val="Heading3"/>
        <w:numPr>
          <w:ilvl w:val="0"/>
          <w:numId w:val="45"/>
        </w:numPr>
        <w:ind w:left="720"/>
        <w:rPr>
          <w:rFonts w:ascii="Times New Roman" w:hAnsi="Times New Roman"/>
        </w:rPr>
      </w:pPr>
      <w:bookmarkStart w:id="17" w:name="_Toc386693202"/>
      <w:r>
        <w:rPr>
          <w:rFonts w:ascii="Times New Roman" w:hAnsi="Times New Roman"/>
        </w:rPr>
        <w:t>Metadata and Tiered Data</w:t>
      </w:r>
      <w:bookmarkEnd w:id="17"/>
    </w:p>
    <w:p w14:paraId="2D76EFA7" w14:textId="3F5BC5D4" w:rsidR="00806BAC" w:rsidRPr="00877A89" w:rsidRDefault="00806BAC" w:rsidP="00806BAC">
      <w:r w:rsidRPr="00D40363">
        <w:t>To make any resources available to NGDS, metadata must be created for that resource, contai</w:t>
      </w:r>
      <w:r w:rsidRPr="00D40363">
        <w:t>n</w:t>
      </w:r>
      <w:r w:rsidRPr="00D40363">
        <w:t>ing files, URL</w:t>
      </w:r>
      <w:r>
        <w:t>s, and other distributions. T</w:t>
      </w:r>
      <w:r w:rsidRPr="00D40363">
        <w:t>o be accepted in the syste</w:t>
      </w:r>
      <w:r>
        <w:t xml:space="preserve">m, </w:t>
      </w:r>
      <w:r w:rsidRPr="00D40363">
        <w:t>a metadata record</w:t>
      </w:r>
      <w:r>
        <w:t xml:space="preserve"> would be created for a resource and then loaded</w:t>
      </w:r>
      <w:r w:rsidRPr="00D40363">
        <w:t xml:space="preserve"> into a catalog server or web-accessible directory that is</w:t>
      </w:r>
      <w:r>
        <w:t xml:space="preserve"> </w:t>
      </w:r>
      <w:r>
        <w:lastRenderedPageBreak/>
        <w:t>then</w:t>
      </w:r>
      <w:r w:rsidRPr="00D40363">
        <w:t xml:space="preserve"> harvest</w:t>
      </w:r>
      <w:r>
        <w:t>ed by the NGDS. The metadata record must</w:t>
      </w:r>
      <w:r w:rsidRPr="00D40363">
        <w:t xml:space="preserve"> </w:t>
      </w:r>
      <w:r>
        <w:t>provide the user not only the</w:t>
      </w:r>
      <w:r w:rsidRPr="00D40363">
        <w:t xml:space="preserve"> fact of the resource’s exist</w:t>
      </w:r>
      <w:r>
        <w:t xml:space="preserve">ence, but to give the user </w:t>
      </w:r>
      <w:r w:rsidR="007F0A2A">
        <w:t>adequate</w:t>
      </w:r>
      <w:r w:rsidRPr="00D40363">
        <w:t xml:space="preserve"> information to evaluate and ac</w:t>
      </w:r>
      <w:r>
        <w:t>cess it</w:t>
      </w:r>
      <w:r w:rsidRPr="00D40363">
        <w:t>. R</w:t>
      </w:r>
      <w:r w:rsidRPr="00D40363">
        <w:t>e</w:t>
      </w:r>
      <w:r w:rsidRPr="00D40363">
        <w:t>quired metadata is outlined in ISO19115/19139 metadata standa</w:t>
      </w:r>
      <w:r>
        <w:t>rds and in the following doc</w:t>
      </w:r>
      <w:r>
        <w:t>u</w:t>
      </w:r>
      <w:r>
        <w:t xml:space="preserve">ment: </w:t>
      </w:r>
      <w:r w:rsidRPr="00877A89">
        <w:t>https://github.com/usgin/usginspecs/blob/master/USGIN_ISO_MetadataV1.2_tag.pdf?raw=true</w:t>
      </w:r>
      <w:r>
        <w:t>.</w:t>
      </w:r>
    </w:p>
    <w:p w14:paraId="46D49682" w14:textId="77777777" w:rsidR="00806BAC" w:rsidRPr="00D40363" w:rsidRDefault="00806BAC" w:rsidP="00806BAC">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649EE5F2" w14:textId="77777777" w:rsidR="00806BAC" w:rsidRPr="00D40363" w:rsidRDefault="00806BAC" w:rsidP="00806BAC">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E86442" w14:textId="77777777" w:rsidR="00806BAC" w:rsidRPr="00051CD0" w:rsidRDefault="00806BAC" w:rsidP="00806BAC">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745B0EAA" w14:textId="77777777" w:rsidR="00806BAC" w:rsidRPr="00AA51E9" w:rsidRDefault="00806BAC" w:rsidP="00B214E3">
      <w:pPr>
        <w:pStyle w:val="Heading4"/>
        <w:numPr>
          <w:ilvl w:val="0"/>
          <w:numId w:val="56"/>
        </w:numPr>
        <w:ind w:left="720"/>
        <w:rPr>
          <w:rFonts w:ascii="Times New Roman" w:hAnsi="Times New Roman"/>
        </w:rPr>
      </w:pPr>
      <w:r w:rsidRPr="00AA51E9">
        <w:rPr>
          <w:rFonts w:ascii="Times New Roman" w:hAnsi="Times New Roman"/>
        </w:rPr>
        <w:t>Tier 3 Interoperable Web Services</w:t>
      </w:r>
    </w:p>
    <w:p w14:paraId="644E9607" w14:textId="15FF2318" w:rsidR="00806BAC" w:rsidRPr="00D40363" w:rsidRDefault="00806BAC" w:rsidP="00806BAC">
      <w:r w:rsidRPr="00D40363">
        <w:t xml:space="preserve">The top tier (most </w:t>
      </w:r>
      <w:r w:rsidR="007F0A2A" w:rsidRPr="00D40363">
        <w:t>desirable</w:t>
      </w:r>
      <w:r w:rsidRPr="00D40363">
        <w:t>) data types in NGDS conform to specified schemas given in info</w:t>
      </w:r>
      <w:r w:rsidRPr="00D40363">
        <w:t>r</w:t>
      </w:r>
      <w:r w:rsidRPr="00D40363">
        <w:t xml:space="preserve">mation exchanges. These data are then made available as Open Geospatial Consortium (OGC) services, particularly Web Map Service (WMS) and Web Feature Service (WFS). </w:t>
      </w:r>
    </w:p>
    <w:p w14:paraId="35DE7791" w14:textId="5C2A001A" w:rsidR="00806BAC" w:rsidRPr="00D40363" w:rsidRDefault="00806BAC" w:rsidP="00806BAC">
      <w:r w:rsidRPr="00D40363">
        <w:t xml:space="preserve">Data which conform to NGDS interchange formats </w:t>
      </w:r>
      <w:r w:rsidR="007F0A2A" w:rsidRPr="00D40363">
        <w:t>are made</w:t>
      </w:r>
      <w:r w:rsidRPr="00D40363">
        <w:t xml:space="preserve"> available in user-defined data files described by metadata in the system catalog and placed in web-accessible servers. Standardiz</w:t>
      </w:r>
      <w:r w:rsidRPr="00D40363">
        <w:t>a</w:t>
      </w:r>
      <w:r w:rsidRPr="00D40363">
        <w:t>tion of  interoperable data services and community interchange formats have been developed  for NGDS as an ongoing, living process for the geoscience community. The infrastructure that su</w:t>
      </w:r>
      <w:r w:rsidRPr="00D40363">
        <w:t>p</w:t>
      </w:r>
      <w:r w:rsidRPr="00D40363">
        <w:t xml:space="preserve">ports the normative schema locations is at </w:t>
      </w:r>
      <w:hyperlink r:id="rId17" w:history="1">
        <w:r w:rsidRPr="00D40363">
          <w:rPr>
            <w:rStyle w:val="Hyperlink"/>
          </w:rPr>
          <w:t>https://github.com/usgin/modelmanager</w:t>
        </w:r>
      </w:hyperlink>
      <w:r w:rsidRPr="00D40363">
        <w:t xml:space="preserve"> which houses the code base that supports the Django NGDS schemas management site </w:t>
      </w:r>
      <w:hyperlink r:id="rId18" w:history="1">
        <w:r w:rsidRPr="00D40363">
          <w:rPr>
            <w:rStyle w:val="Hyperlink"/>
          </w:rPr>
          <w:t>http://schemas.usgin.org/models/</w:t>
        </w:r>
      </w:hyperlink>
      <w:r w:rsidRPr="00D40363">
        <w:t xml:space="preserve">. The information exchanges are developed and maintained at </w:t>
      </w:r>
      <w:hyperlink r:id="rId19" w:history="1">
        <w:r w:rsidRPr="00D40363">
          <w:rPr>
            <w:rStyle w:val="Hyperlink"/>
          </w:rPr>
          <w:t>https://github.com/usgin-models</w:t>
        </w:r>
      </w:hyperlink>
      <w:r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Pr="00D40363">
        <w:t>n</w:t>
      </w:r>
      <w:r w:rsidRPr="00D40363">
        <w:t xml:space="preserve">ing of new or existing information exchanges as needed. A detailed description of the workflow for defining a new information exchange can be found at </w:t>
      </w:r>
      <w:hyperlink r:id="rId20" w:history="1">
        <w:r w:rsidRPr="00D40363">
          <w:rPr>
            <w:rStyle w:val="Hyperlink"/>
          </w:rPr>
          <w:t>https://github.com/usgin/usginspecs/wiki/Define-New-Information-Exchange</w:t>
        </w:r>
      </w:hyperlink>
      <w:r w:rsidRPr="00D40363">
        <w:t>, with a detailed d</w:t>
      </w:r>
      <w:r w:rsidRPr="00D40363">
        <w:t>e</w:t>
      </w:r>
      <w:r w:rsidRPr="00D40363">
        <w:t xml:space="preserve">scription of NGDS standards for constructing them at </w:t>
      </w:r>
      <w:hyperlink r:id="rId21" w:history="1">
        <w:r w:rsidRPr="00D40363">
          <w:rPr>
            <w:rStyle w:val="Hyperlink"/>
          </w:rPr>
          <w:t>https://github.com/usgin/usginspecs/wiki/Content-Model-Guidelines</w:t>
        </w:r>
      </w:hyperlink>
      <w:r w:rsidRPr="00D40363">
        <w:t>. Some important requir</w:t>
      </w:r>
      <w:r w:rsidRPr="00D40363">
        <w:t>e</w:t>
      </w:r>
      <w:r w:rsidRPr="00D40363">
        <w:t>ments include:</w:t>
      </w:r>
    </w:p>
    <w:p w14:paraId="329DB42B" w14:textId="77777777" w:rsidR="00806BAC" w:rsidRPr="00D40363" w:rsidRDefault="00806BAC" w:rsidP="00806BAC">
      <w:pPr>
        <w:numPr>
          <w:ilvl w:val="0"/>
          <w:numId w:val="5"/>
        </w:numPr>
        <w:autoSpaceDE w:val="0"/>
        <w:autoSpaceDN w:val="0"/>
        <w:adjustRightInd w:val="0"/>
        <w:spacing w:after="0"/>
      </w:pPr>
      <w:r w:rsidRPr="00D40363">
        <w:t xml:space="preserve">Ensure interoperability among data sets with members adopting common standards and protocols.  </w:t>
      </w:r>
    </w:p>
    <w:p w14:paraId="67159BD4" w14:textId="77777777" w:rsidR="00806BAC" w:rsidRPr="00D40363" w:rsidRDefault="00806BAC" w:rsidP="00806BAC">
      <w:pPr>
        <w:numPr>
          <w:ilvl w:val="0"/>
          <w:numId w:val="5"/>
        </w:numPr>
        <w:autoSpaceDE w:val="0"/>
        <w:autoSpaceDN w:val="0"/>
        <w:adjustRightInd w:val="0"/>
        <w:spacing w:after="0"/>
      </w:pPr>
      <w:r w:rsidRPr="00D40363">
        <w:t xml:space="preserve">The data schema must be vetted with stakeholders </w:t>
      </w:r>
    </w:p>
    <w:p w14:paraId="4307F56C" w14:textId="77777777" w:rsidR="00806BAC" w:rsidRPr="00D40363" w:rsidRDefault="00806BAC" w:rsidP="00806BAC">
      <w:pPr>
        <w:numPr>
          <w:ilvl w:val="0"/>
          <w:numId w:val="5"/>
        </w:numPr>
        <w:autoSpaceDE w:val="0"/>
        <w:autoSpaceDN w:val="0"/>
        <w:adjustRightInd w:val="0"/>
        <w:spacing w:after="0"/>
      </w:pPr>
      <w:r w:rsidRPr="00D40363">
        <w:lastRenderedPageBreak/>
        <w:t>Data schema for interchange formats, and instance documents based on these schema must be versioned, such that expanded or modified versions can be introduced wit</w:t>
      </w:r>
      <w:r w:rsidRPr="00D40363">
        <w:t>h</w:t>
      </w:r>
      <w:r w:rsidRPr="00D40363">
        <w:t xml:space="preserve">out disrupting working systems. </w:t>
      </w:r>
    </w:p>
    <w:p w14:paraId="235F0F2C" w14:textId="77777777" w:rsidR="00806BAC" w:rsidRPr="00D40363" w:rsidRDefault="00806BAC" w:rsidP="00806BAC"/>
    <w:p w14:paraId="10D5C3C9" w14:textId="77777777" w:rsidR="00806BAC" w:rsidRPr="00AA51E9" w:rsidRDefault="00806BAC" w:rsidP="00B214E3">
      <w:pPr>
        <w:pStyle w:val="Heading4"/>
        <w:numPr>
          <w:ilvl w:val="0"/>
          <w:numId w:val="57"/>
        </w:numPr>
        <w:ind w:left="720"/>
        <w:rPr>
          <w:rFonts w:ascii="Times New Roman" w:hAnsi="Times New Roman"/>
        </w:rPr>
      </w:pPr>
      <w:r w:rsidRPr="00AA51E9">
        <w:rPr>
          <w:rFonts w:ascii="Times New Roman" w:hAnsi="Times New Roman"/>
        </w:rPr>
        <w:t>Tier 2 File based data</w:t>
      </w:r>
    </w:p>
    <w:p w14:paraId="73C49D5B" w14:textId="77777777" w:rsidR="00806BAC" w:rsidRPr="00D40363" w:rsidRDefault="00806BAC" w:rsidP="00806BAC">
      <w:r w:rsidRPr="00D40363">
        <w:t xml:space="preserve">Tier 2 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p>
    <w:p w14:paraId="58D593C2" w14:textId="77777777" w:rsidR="00806BAC" w:rsidRPr="00AA51E9" w:rsidRDefault="00806BAC" w:rsidP="00B214E3">
      <w:pPr>
        <w:pStyle w:val="Heading4"/>
        <w:numPr>
          <w:ilvl w:val="0"/>
          <w:numId w:val="58"/>
        </w:numPr>
        <w:ind w:left="720"/>
        <w:rPr>
          <w:rFonts w:ascii="Times New Roman" w:hAnsi="Times New Roman"/>
        </w:rPr>
      </w:pPr>
      <w:r w:rsidRPr="00AA51E9">
        <w:rPr>
          <w:rFonts w:ascii="Times New Roman" w:hAnsi="Times New Roman"/>
        </w:rPr>
        <w:t>Tier 1 Scanned data</w:t>
      </w:r>
    </w:p>
    <w:p w14:paraId="38D9390B" w14:textId="031DA7FE" w:rsidR="00806BAC" w:rsidRPr="00D40363" w:rsidRDefault="00806BAC" w:rsidP="0085088D">
      <w:r w:rsidRPr="00D40363">
        <w:t>Reports, logs, maps and other documents pertinent to geothermal energy exploration, evaluation, development, and production that exist in hard copy but are not available online may be conver</w:t>
      </w:r>
      <w:r w:rsidRPr="00D40363">
        <w:t>t</w:t>
      </w:r>
      <w:r w:rsidRPr="00D40363">
        <w:t xml:space="preserve">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 online. For those resources that are not online, such as a core samples </w:t>
      </w:r>
      <w:r w:rsidR="007F0A2A" w:rsidRPr="00D40363">
        <w:t>facility</w:t>
      </w:r>
      <w:r w:rsidRPr="00D40363">
        <w:t>, are indicated in NGDS as ‘offline resources’. These resources are simply identified by location and other information in the metadata record.</w:t>
      </w:r>
    </w:p>
    <w:p w14:paraId="416B3CB4" w14:textId="77777777" w:rsidR="00482814" w:rsidRPr="00D40363" w:rsidRDefault="00482814" w:rsidP="000F2DCC"/>
    <w:p w14:paraId="3ED566BF" w14:textId="77777777" w:rsidR="00E76B90" w:rsidRPr="00D40363" w:rsidRDefault="00E76B90" w:rsidP="00B214E3">
      <w:pPr>
        <w:pStyle w:val="Heading3"/>
        <w:numPr>
          <w:ilvl w:val="0"/>
          <w:numId w:val="52"/>
        </w:numPr>
        <w:ind w:left="720"/>
        <w:rPr>
          <w:rFonts w:ascii="Times New Roman" w:hAnsi="Times New Roman"/>
        </w:rPr>
      </w:pPr>
      <w:bookmarkStart w:id="18" w:name="_Toc386693203"/>
      <w:r w:rsidRPr="00D40363">
        <w:rPr>
          <w:rFonts w:ascii="Times New Roman" w:hAnsi="Times New Roman"/>
        </w:rPr>
        <w:t>Database and File System</w:t>
      </w:r>
      <w:bookmarkEnd w:id="18"/>
    </w:p>
    <w:p w14:paraId="3ED566C0" w14:textId="1B045893"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w:t>
      </w:r>
      <w:r w:rsidR="007F0A2A" w:rsidRPr="00D40363">
        <w:t>side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2"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23"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B214E3">
      <w:pPr>
        <w:pStyle w:val="Heading3"/>
        <w:numPr>
          <w:ilvl w:val="0"/>
          <w:numId w:val="46"/>
        </w:numPr>
        <w:ind w:left="720"/>
        <w:rPr>
          <w:rFonts w:ascii="Times New Roman" w:hAnsi="Times New Roman"/>
        </w:rPr>
      </w:pPr>
      <w:bookmarkStart w:id="19" w:name="_Toc386693204"/>
      <w:r w:rsidRPr="00D40363">
        <w:rPr>
          <w:rFonts w:ascii="Times New Roman" w:hAnsi="Times New Roman"/>
        </w:rPr>
        <w:t>Clients</w:t>
      </w:r>
      <w:bookmarkEnd w:id="19"/>
    </w:p>
    <w:p w14:paraId="3ED566C2" w14:textId="74972A6B"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 xml:space="preserve">and </w:t>
      </w:r>
      <w:r w:rsidR="007F0A2A" w:rsidRPr="00D40363">
        <w:t>manipulation</w:t>
      </w:r>
      <w:r w:rsidR="00225716" w:rsidRPr="00D40363">
        <w:t xml:space="preserve"> of</w:t>
      </w:r>
      <w:r w:rsidRPr="00D40363">
        <w:t xml:space="preserve"> NGDS</w:t>
      </w:r>
      <w:r w:rsidR="00225716" w:rsidRPr="00D40363">
        <w:t xml:space="preserve"> data.</w:t>
      </w:r>
    </w:p>
    <w:p w14:paraId="3ED566C3" w14:textId="77777777" w:rsidR="00E76B90" w:rsidRPr="00ED4E9B" w:rsidRDefault="00E76B90" w:rsidP="00B214E3">
      <w:pPr>
        <w:pStyle w:val="Heading2"/>
        <w:numPr>
          <w:ilvl w:val="0"/>
          <w:numId w:val="38"/>
        </w:numPr>
        <w:tabs>
          <w:tab w:val="left" w:pos="1440"/>
        </w:tabs>
        <w:ind w:left="720"/>
        <w:rPr>
          <w:rFonts w:ascii="Times New Roman" w:hAnsi="Times New Roman" w:cs="Times New Roman"/>
          <w:sz w:val="32"/>
          <w:szCs w:val="32"/>
        </w:rPr>
      </w:pPr>
      <w:bookmarkStart w:id="20" w:name="_Toc386693205"/>
      <w:r w:rsidRPr="00ED4E9B">
        <w:rPr>
          <w:rFonts w:ascii="Times New Roman" w:hAnsi="Times New Roman" w:cs="Times New Roman"/>
          <w:sz w:val="32"/>
          <w:szCs w:val="32"/>
        </w:rPr>
        <w:lastRenderedPageBreak/>
        <w:t>System deployment</w:t>
      </w:r>
      <w:bookmarkEnd w:id="20"/>
    </w:p>
    <w:p w14:paraId="3ED566C4" w14:textId="77777777" w:rsidR="00E76B90" w:rsidRPr="00D40363" w:rsidRDefault="00E76B90" w:rsidP="00B214E3">
      <w:pPr>
        <w:pStyle w:val="Heading3"/>
        <w:numPr>
          <w:ilvl w:val="0"/>
          <w:numId w:val="47"/>
        </w:numPr>
        <w:ind w:left="720"/>
        <w:rPr>
          <w:rFonts w:ascii="Times New Roman" w:hAnsi="Times New Roman"/>
        </w:rPr>
      </w:pPr>
      <w:bookmarkStart w:id="21" w:name="_Toc386693206"/>
      <w:r w:rsidRPr="00D40363">
        <w:rPr>
          <w:rFonts w:ascii="Times New Roman" w:hAnsi="Times New Roman"/>
        </w:rPr>
        <w:t>Nodes</w:t>
      </w:r>
      <w:bookmarkEnd w:id="21"/>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25C9CA42" w14:textId="77777777" w:rsidR="00F43D2A" w:rsidRDefault="00F43D2A" w:rsidP="00207CB8"/>
    <w:p w14:paraId="4960FF4C" w14:textId="77777777" w:rsidR="00F43D2A" w:rsidRDefault="00F43D2A" w:rsidP="00207CB8"/>
    <w:p w14:paraId="5C0713D9" w14:textId="77777777" w:rsidR="00CB51F6" w:rsidRDefault="00CB51F6" w:rsidP="00207CB8"/>
    <w:p w14:paraId="16915F39" w14:textId="77777777" w:rsidR="00CB51F6" w:rsidRDefault="00CB51F6" w:rsidP="00207CB8"/>
    <w:p w14:paraId="61FEDD0E" w14:textId="77777777" w:rsidR="00CB51F6" w:rsidRDefault="00CB51F6" w:rsidP="00207CB8"/>
    <w:p w14:paraId="097349A4" w14:textId="77777777" w:rsidR="00CB51F6" w:rsidRDefault="00CB51F6" w:rsidP="00207CB8"/>
    <w:p w14:paraId="26DCCD1B" w14:textId="42BA49A4" w:rsidR="00CB51F6" w:rsidRDefault="00CB51F6"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6A9872B2">
                <wp:simplePos x="0" y="0"/>
                <wp:positionH relativeFrom="column">
                  <wp:posOffset>41275</wp:posOffset>
                </wp:positionH>
                <wp:positionV relativeFrom="paragraph">
                  <wp:posOffset>2891155</wp:posOffset>
                </wp:positionV>
                <wp:extent cx="5403850" cy="1174750"/>
                <wp:effectExtent l="0" t="0" r="6350" b="63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3E69BA7" w:rsidR="001F5274" w:rsidRPr="0051059F" w:rsidRDefault="001F5274" w:rsidP="00524E4D">
                            <w:pPr>
                              <w:pStyle w:val="Caption"/>
                              <w:rPr>
                                <w:rFonts w:ascii="Times New Roman" w:hAnsi="Times New Roman"/>
                                <w:noProof/>
                                <w:sz w:val="24"/>
                                <w:szCs w:val="24"/>
                              </w:rPr>
                            </w:pPr>
                            <w:r>
                              <w:t>Figure 2</w:t>
                            </w:r>
                            <w:r>
                              <w:rPr>
                                <w:noProof/>
                              </w:rPr>
                              <w:t xml:space="preserve">. Deployment of  nodes in the system. </w:t>
                            </w:r>
                            <w:r w:rsidR="00CB51F6">
                              <w:rPr>
                                <w:noProof/>
                              </w:rPr>
                              <w:t>N</w:t>
                            </w:r>
                            <w:r>
                              <w:rPr>
                                <w:noProof/>
                              </w:rPr>
                              <w:t>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3.25pt;margin-top:227.65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" stroked="f">
                <v:path arrowok="t"/>
                <v:textbox style="mso-fit-shape-to-text:t" inset="0,0,0,0">
                  <w:txbxContent>
                    <w:p w14:paraId="3ED567C2" w14:textId="73E69BA7" w:rsidR="001F5274" w:rsidRPr="0051059F" w:rsidRDefault="001F5274" w:rsidP="00524E4D">
                      <w:pPr>
                        <w:pStyle w:val="Caption"/>
                        <w:rPr>
                          <w:rFonts w:ascii="Times New Roman" w:hAnsi="Times New Roman"/>
                          <w:noProof/>
                          <w:sz w:val="24"/>
                          <w:szCs w:val="24"/>
                        </w:rPr>
                      </w:pPr>
                      <w:r>
                        <w:t>Figure 2</w:t>
                      </w:r>
                      <w:r>
                        <w:rPr>
                          <w:noProof/>
                        </w:rPr>
                        <w:t xml:space="preserve">. Deployment of  nodes in the system. </w:t>
                      </w:r>
                      <w:r w:rsidR="00CB51F6">
                        <w:rPr>
                          <w:noProof/>
                        </w:rPr>
                        <w:t>N</w:t>
                      </w:r>
                      <w:r>
                        <w:rPr>
                          <w:noProof/>
                        </w:rPr>
                        <w:t>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2D7DF5E3">
            <wp:simplePos x="0" y="0"/>
            <wp:positionH relativeFrom="column">
              <wp:posOffset>120015</wp:posOffset>
            </wp:positionH>
            <wp:positionV relativeFrom="paragraph">
              <wp:posOffset>-211455</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p>
    <w:p w14:paraId="3ED54C3B" w14:textId="77777777" w:rsidR="00CB51F6" w:rsidRDefault="00CB51F6" w:rsidP="00207CB8"/>
    <w:p w14:paraId="3ED566C7" w14:textId="5A246EC4" w:rsidR="00E76B90" w:rsidRPr="00D40363" w:rsidRDefault="00B81272" w:rsidP="00207CB8">
      <w:r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1F5274" w:rsidRPr="001A2982" w:rsidRDefault="001F5274" w:rsidP="00524E4D">
                            <w:pPr>
                              <w:pStyle w:val="Caption"/>
                              <w:rPr>
                                <w:rFonts w:ascii="Times New Roman" w:hAnsi="Times New Roman"/>
                                <w:noProof/>
                                <w:sz w:val="24"/>
                                <w:szCs w:val="24"/>
                              </w:rPr>
                            </w:pPr>
                            <w:bookmarkStart w:id="22" w:name="_Ref302311104"/>
                            <w:r>
                              <w:t xml:space="preserve">Figure </w:t>
                            </w:r>
                            <w:r w:rsidR="000006C1">
                              <w:fldChar w:fldCharType="begin"/>
                            </w:r>
                            <w:r w:rsidR="000006C1">
                              <w:instrText xml:space="preserve"> SEQ Figure \* ARABIC </w:instrText>
                            </w:r>
                            <w:r w:rsidR="000006C1">
                              <w:fldChar w:fldCharType="separate"/>
                            </w:r>
                            <w:r>
                              <w:rPr>
                                <w:noProof/>
                              </w:rPr>
                              <w:t>2</w:t>
                            </w:r>
                            <w:r w:rsidR="000006C1">
                              <w:rPr>
                                <w:noProof/>
                              </w:rPr>
                              <w:fldChar w:fldCharType="end"/>
                            </w:r>
                            <w:bookmarkEnd w:id="22"/>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1F5274" w:rsidRPr="001A2982" w:rsidRDefault="001F5274" w:rsidP="00524E4D">
                      <w:pPr>
                        <w:pStyle w:val="Caption"/>
                        <w:rPr>
                          <w:rFonts w:ascii="Times New Roman" w:hAnsi="Times New Roman"/>
                          <w:noProof/>
                          <w:sz w:val="24"/>
                          <w:szCs w:val="24"/>
                        </w:rPr>
                      </w:pPr>
                      <w:bookmarkStart w:id="23" w:name="_Ref302311104"/>
                      <w:r>
                        <w:t xml:space="preserve">Figure </w:t>
                      </w:r>
                      <w:r w:rsidR="000006C1">
                        <w:fldChar w:fldCharType="begin"/>
                      </w:r>
                      <w:r w:rsidR="000006C1">
                        <w:instrText xml:space="preserve"> SEQ Figure \* ARABIC </w:instrText>
                      </w:r>
                      <w:r w:rsidR="000006C1">
                        <w:fldChar w:fldCharType="separate"/>
                      </w:r>
                      <w:r>
                        <w:rPr>
                          <w:noProof/>
                        </w:rPr>
                        <w:t>2</w:t>
                      </w:r>
                      <w:r w:rsidR="000006C1">
                        <w:rPr>
                          <w:noProof/>
                        </w:rPr>
                        <w:fldChar w:fldCharType="end"/>
                      </w:r>
                      <w:bookmarkEnd w:id="23"/>
                      <w:r>
                        <w:rPr>
                          <w:noProof/>
                        </w:rPr>
                        <w:t>Deployment</w:t>
                      </w:r>
                    </w:p>
                  </w:txbxContent>
                </v:textbox>
              </v:shape>
            </w:pict>
          </mc:Fallback>
        </mc:AlternateContent>
      </w:r>
      <w:r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1F5274" w:rsidRPr="004F7203" w:rsidRDefault="001F5274" w:rsidP="00524E4D">
                            <w:pPr>
                              <w:pStyle w:val="Caption"/>
                              <w:rPr>
                                <w:rFonts w:ascii="Times New Roman" w:hAnsi="Times New Roman"/>
                                <w:noProof/>
                                <w:sz w:val="24"/>
                                <w:szCs w:val="24"/>
                              </w:rPr>
                            </w:pPr>
                            <w:r>
                              <w:t xml:space="preserve">Figure </w:t>
                            </w:r>
                            <w:r w:rsidR="000006C1">
                              <w:fldChar w:fldCharType="begin"/>
                            </w:r>
                            <w:r w:rsidR="000006C1">
                              <w:instrText xml:space="preserve"> SEQ Figure \* ARABIC </w:instrText>
                            </w:r>
                            <w:r w:rsidR="000006C1">
                              <w:fldChar w:fldCharType="separate"/>
                            </w:r>
                            <w:r>
                              <w:rPr>
                                <w:noProof/>
                              </w:rPr>
                              <w:t>3</w:t>
                            </w:r>
                            <w:r w:rsidR="000006C1">
                              <w:rPr>
                                <w:noProof/>
                              </w:rPr>
                              <w:fldChar w:fldCharType="end"/>
                            </w:r>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1F5274" w:rsidRPr="004F7203" w:rsidRDefault="001F5274" w:rsidP="00524E4D">
                      <w:pPr>
                        <w:pStyle w:val="Caption"/>
                        <w:rPr>
                          <w:rFonts w:ascii="Times New Roman" w:hAnsi="Times New Roman"/>
                          <w:noProof/>
                          <w:sz w:val="24"/>
                          <w:szCs w:val="24"/>
                        </w:rPr>
                      </w:pPr>
                      <w:r>
                        <w:t xml:space="preserve">Figure </w:t>
                      </w:r>
                      <w:r w:rsidR="000006C1">
                        <w:fldChar w:fldCharType="begin"/>
                      </w:r>
                      <w:r w:rsidR="000006C1">
                        <w:instrText xml:space="preserve"> SEQ Figure \* ARABIC </w:instrText>
                      </w:r>
                      <w:r w:rsidR="000006C1">
                        <w:fldChar w:fldCharType="separate"/>
                      </w:r>
                      <w:r>
                        <w:rPr>
                          <w:noProof/>
                        </w:rPr>
                        <w:t>3</w:t>
                      </w:r>
                      <w:r w:rsidR="000006C1">
                        <w:rPr>
                          <w:noProof/>
                        </w:rPr>
                        <w:fldChar w:fldCharType="end"/>
                      </w:r>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B214E3">
      <w:pPr>
        <w:pStyle w:val="Heading3"/>
        <w:numPr>
          <w:ilvl w:val="0"/>
          <w:numId w:val="48"/>
        </w:numPr>
        <w:ind w:left="720"/>
        <w:rPr>
          <w:rFonts w:ascii="Times New Roman" w:hAnsi="Times New Roman"/>
        </w:rPr>
      </w:pPr>
      <w:bookmarkStart w:id="24" w:name="_Toc386693207"/>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24"/>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5"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0A95B6A4" w14:textId="77777777" w:rsidR="007F0A2A" w:rsidRDefault="008031F1" w:rsidP="00CD7F0E">
      <w:pPr>
        <w:pStyle w:val="ListParagraph"/>
        <w:numPr>
          <w:ilvl w:val="0"/>
          <w:numId w:val="8"/>
        </w:numPr>
      </w:pPr>
      <w:r w:rsidRPr="00D40363">
        <w:t xml:space="preserve"> </w:t>
      </w:r>
      <w:r w:rsidR="00F87FF9" w:rsidRPr="00D40363">
        <w:t>NGDS developed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(“development.ini”) that defines the behavior of a node during startup was added. The node can either be configured as Central Node or Node- in-a-Box. As a Central Node the NGDS software provides the harvesting but no uploading capability while as a Node-in-a-Box the NGDS software provides content uploading but no harvesting capability.</w:t>
      </w:r>
      <w:r w:rsidR="00A747A8">
        <w:t xml:space="preserve"> The NGDS </w:t>
      </w:r>
      <w:r w:rsidR="00A747A8">
        <w:lastRenderedPageBreak/>
        <w:t xml:space="preserve">central node (also known as the main </w:t>
      </w:r>
      <w:r w:rsidR="007F0A2A">
        <w:t>aggregator</w:t>
      </w:r>
      <w:r w:rsidR="00A747A8">
        <w:t xml:space="preserve">) is at </w:t>
      </w:r>
      <w:hyperlink r:id="rId26" w:history="1">
        <w:r w:rsidR="00A747A8" w:rsidRPr="00D40363">
          <w:rPr>
            <w:rStyle w:val="Hyperlink"/>
          </w:rPr>
          <w:t>http://www.geothermaldata.org</w:t>
        </w:r>
      </w:hyperlink>
      <w:r w:rsidR="00A747A8" w:rsidRPr="00D40363">
        <w:t xml:space="preserve">, </w:t>
      </w:r>
      <w:r w:rsidR="00A747A8">
        <w:t xml:space="preserve">where discovery of NIAB and other data nodes of </w:t>
      </w:r>
      <w:r w:rsidR="007F0A2A">
        <w:t>differing</w:t>
      </w:r>
      <w:r w:rsidR="00A747A8">
        <w:t xml:space="preserve"> configurations </w:t>
      </w:r>
      <w:r w:rsidR="00A747A8" w:rsidRPr="00D40363">
        <w:t>is accomplished in se</w:t>
      </w:r>
      <w:r w:rsidR="00A747A8" w:rsidRPr="00D40363">
        <w:t>v</w:t>
      </w:r>
      <w:r w:rsidR="00A747A8" w:rsidRPr="00D40363">
        <w:t>er</w:t>
      </w:r>
      <w:r w:rsidR="00A747A8">
        <w:t>al ways:</w:t>
      </w:r>
    </w:p>
    <w:p w14:paraId="1FE868F4" w14:textId="77777777" w:rsidR="007F0A2A" w:rsidRDefault="007F0A2A" w:rsidP="007F0A2A">
      <w:pPr>
        <w:pStyle w:val="ListParagraph"/>
        <w:ind w:left="360"/>
      </w:pPr>
    </w:p>
    <w:p w14:paraId="00E827A4" w14:textId="2C8C5D6A" w:rsidR="00CD7F0E" w:rsidRPr="00D40363" w:rsidRDefault="00CD7F0E" w:rsidP="00CD7F0E">
      <w:pPr>
        <w:pStyle w:val="ListParagraph"/>
        <w:numPr>
          <w:ilvl w:val="0"/>
          <w:numId w:val="8"/>
        </w:numPr>
      </w:pPr>
      <w:r w:rsidRPr="00D40363">
        <w:t xml:space="preserve">The NGDS Map Search, </w:t>
      </w:r>
      <w:hyperlink r:id="rId27" w:history="1">
        <w:r w:rsidRPr="00D40363">
          <w:rPr>
            <w:rStyle w:val="Hyperlink"/>
          </w:rPr>
          <w:t>http://www.geothermaldata.org/ngds/map</w:t>
        </w:r>
      </w:hyperlink>
      <w:r w:rsidRPr="00D40363">
        <w:t>, which a</w:t>
      </w:r>
      <w:r w:rsidRPr="00D40363">
        <w:t>l</w:t>
      </w:r>
      <w:r w:rsidRPr="00D40363">
        <w:t>lows a keyword or drawn bounding box search for GIS data as well as geo-located publications and other r</w:t>
      </w:r>
      <w:r w:rsidRPr="00D40363">
        <w:t>e</w:t>
      </w:r>
      <w:r w:rsidRPr="00D40363">
        <w:t>sources.</w:t>
      </w:r>
    </w:p>
    <w:p w14:paraId="65456F81" w14:textId="79ADAF3A" w:rsidR="00CD7F0E" w:rsidRPr="00D40363" w:rsidRDefault="00CD7F0E" w:rsidP="00CD7F0E">
      <w:pPr>
        <w:pStyle w:val="ListParagraph"/>
        <w:numPr>
          <w:ilvl w:val="0"/>
          <w:numId w:val="8"/>
        </w:numPr>
      </w:pPr>
      <w:r w:rsidRPr="00D40363">
        <w:t xml:space="preserve">The NGDS Library Search, </w:t>
      </w:r>
      <w:hyperlink r:id="rId28" w:history="1">
        <w:r w:rsidRPr="00D40363">
          <w:rPr>
            <w:rStyle w:val="Hyperlink"/>
          </w:rPr>
          <w:t>http://www.geothermaldata.org/dataset?_tags_limit=0</w:t>
        </w:r>
      </w:hyperlink>
      <w:r w:rsidRPr="00D40363">
        <w:t xml:space="preserve">, having keyword as well as </w:t>
      </w:r>
      <w:r w:rsidR="00A45A24" w:rsidRPr="00D40363">
        <w:t>faceted</w:t>
      </w:r>
      <w:r w:rsidRPr="00D40363">
        <w:t xml:space="preserve"> search functions. The faceted searches can be performed using authors, contact, broad categories, and by content model (information exchange types).</w:t>
      </w:r>
    </w:p>
    <w:p w14:paraId="33D39928" w14:textId="77777777" w:rsidR="00CD7F0E" w:rsidRPr="00D40363" w:rsidRDefault="00CD7F0E" w:rsidP="00CD7F0E">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29" w:history="1">
        <w:r w:rsidRPr="00D40363">
          <w:rPr>
            <w:rStyle w:val="Hyperlink"/>
          </w:rPr>
          <w:t>http://ngds.github.io/documents/SearchHints.htm</w:t>
        </w:r>
      </w:hyperlink>
      <w:r w:rsidRPr="00D40363">
        <w:t>.</w:t>
      </w:r>
    </w:p>
    <w:p w14:paraId="57A76B0C" w14:textId="77777777" w:rsidR="00CD7F0E" w:rsidRPr="00D40363" w:rsidRDefault="00CD7F0E" w:rsidP="00CD7F0E">
      <w:pPr>
        <w:pStyle w:val="ListParagraph"/>
        <w:numPr>
          <w:ilvl w:val="0"/>
          <w:numId w:val="8"/>
        </w:numPr>
      </w:pPr>
      <w:r w:rsidRPr="00D40363">
        <w:t xml:space="preserve">Geothermal Prospector preview, </w:t>
      </w:r>
      <w:hyperlink r:id="rId30"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4CC28B31" w14:textId="5045A17D" w:rsidR="00CD7F0E" w:rsidRPr="00D40363" w:rsidRDefault="007F0A2A" w:rsidP="00CD7F0E">
      <w:r>
        <w:t>As discussed in Section 4.1.6</w:t>
      </w:r>
      <w:r w:rsidR="00CD7F0E" w:rsidRPr="00D40363">
        <w:t>, system design dictates that any software client can access the data in the system given the predictable data types and web service distributions.  Some of those cl</w:t>
      </w:r>
      <w:r w:rsidR="00CD7F0E" w:rsidRPr="00D40363">
        <w:t>i</w:t>
      </w:r>
      <w:r w:rsidR="00CD7F0E" w:rsidRPr="00D40363">
        <w:t>ent-side access options include:</w:t>
      </w:r>
    </w:p>
    <w:p w14:paraId="5E62BCDA" w14:textId="7EAD84BA" w:rsidR="00CD7F0E" w:rsidRPr="00D40363" w:rsidRDefault="00CD7F0E" w:rsidP="00CD7F0E">
      <w:pPr>
        <w:pStyle w:val="ListParagraph"/>
        <w:numPr>
          <w:ilvl w:val="0"/>
          <w:numId w:val="22"/>
        </w:numPr>
      </w:pPr>
      <w:r w:rsidRPr="00D40363">
        <w:t xml:space="preserve">The Data </w:t>
      </w:r>
      <w:r w:rsidR="00A45A24" w:rsidRPr="00D40363">
        <w:t>Explorer</w:t>
      </w:r>
      <w:r w:rsidRPr="00D40363">
        <w:t xml:space="preserve">, </w:t>
      </w:r>
      <w:hyperlink r:id="rId31" w:history="1">
        <w:r w:rsidRPr="00D40363">
          <w:rPr>
            <w:rStyle w:val="Hyperlink"/>
          </w:rPr>
          <w:t>http://data.geothermaldatasystem.org/</w:t>
        </w:r>
      </w:hyperlink>
      <w:r w:rsidRPr="00D40363">
        <w:t xml:space="preserve"> </w:t>
      </w:r>
    </w:p>
    <w:p w14:paraId="0CF3E02C" w14:textId="77777777" w:rsidR="00CD7F0E" w:rsidRPr="00D40363" w:rsidRDefault="00CD7F0E" w:rsidP="00CD7F0E">
      <w:pPr>
        <w:pStyle w:val="ListParagraph"/>
        <w:numPr>
          <w:ilvl w:val="0"/>
          <w:numId w:val="22"/>
        </w:numPr>
      </w:pPr>
      <w:r w:rsidRPr="00D40363">
        <w:t xml:space="preserve">The USGS National Map Viewer, </w:t>
      </w:r>
      <w:hyperlink r:id="rId32" w:history="1">
        <w:r w:rsidRPr="00D40363">
          <w:rPr>
            <w:rStyle w:val="Hyperlink"/>
          </w:rPr>
          <w:t>http://viewer.nationalmap.gov/viewer/</w:t>
        </w:r>
      </w:hyperlink>
    </w:p>
    <w:p w14:paraId="02EBBDD2" w14:textId="77777777" w:rsidR="00CD7F0E" w:rsidRPr="00D40363" w:rsidRDefault="00CD7F0E" w:rsidP="00CD7F0E">
      <w:pPr>
        <w:pStyle w:val="ListParagraph"/>
        <w:numPr>
          <w:ilvl w:val="0"/>
          <w:numId w:val="22"/>
        </w:numPr>
      </w:pPr>
      <w:r w:rsidRPr="00D40363">
        <w:t xml:space="preserve">Google Earth, </w:t>
      </w:r>
      <w:hyperlink r:id="rId33" w:history="1">
        <w:r w:rsidRPr="00D40363">
          <w:rPr>
            <w:rStyle w:val="Hyperlink"/>
          </w:rPr>
          <w:t>http://www.google.com/earth/</w:t>
        </w:r>
      </w:hyperlink>
    </w:p>
    <w:p w14:paraId="28DDDFDB" w14:textId="77777777" w:rsidR="00CD7F0E" w:rsidRPr="00D40363" w:rsidRDefault="00CD7F0E" w:rsidP="00CD7F0E">
      <w:pPr>
        <w:pStyle w:val="ListParagraph"/>
        <w:numPr>
          <w:ilvl w:val="0"/>
          <w:numId w:val="22"/>
        </w:numPr>
      </w:pPr>
      <w:r w:rsidRPr="00D40363">
        <w:t>Any number of FOSGS (free and open source geospatial software) programs</w:t>
      </w:r>
    </w:p>
    <w:p w14:paraId="62E1A1BC" w14:textId="77777777" w:rsidR="00CD7F0E" w:rsidRPr="00D40363" w:rsidRDefault="00CD7F0E" w:rsidP="00CD7F0E">
      <w:r w:rsidRPr="00D40363">
        <w:t xml:space="preserve">See </w:t>
      </w:r>
      <w:hyperlink r:id="rId34" w:history="1">
        <w:r w:rsidRPr="00D40363">
          <w:rPr>
            <w:rStyle w:val="Hyperlink"/>
          </w:rPr>
          <w:t>http://www.geothermaldata.org/ngds/resources</w:t>
        </w:r>
      </w:hyperlink>
      <w:r w:rsidRPr="00D40363">
        <w:t xml:space="preserve"> for more information on user access.</w:t>
      </w:r>
    </w:p>
    <w:p w14:paraId="61317105" w14:textId="77777777" w:rsidR="00F87FF9" w:rsidRPr="00A372F8" w:rsidRDefault="00F87FF9" w:rsidP="00F87FF9">
      <w:pPr>
        <w:rPr>
          <w:b/>
          <w:bCs/>
          <w:color w:val="4F81BD"/>
        </w:rPr>
      </w:pPr>
    </w:p>
    <w:p w14:paraId="40C9BF88" w14:textId="6B1E01EE" w:rsidR="00F87FF9" w:rsidRPr="00A372F8" w:rsidRDefault="00F87FF9" w:rsidP="00B214E3">
      <w:pPr>
        <w:pStyle w:val="Heading3"/>
        <w:numPr>
          <w:ilvl w:val="0"/>
          <w:numId w:val="49"/>
        </w:numPr>
        <w:ind w:left="720"/>
        <w:rPr>
          <w:rFonts w:ascii="Times New Roman" w:hAnsi="Times New Roman"/>
        </w:rPr>
      </w:pPr>
      <w:bookmarkStart w:id="25" w:name="_Toc386693208"/>
      <w:r w:rsidRPr="00D40363">
        <w:rPr>
          <w:rFonts w:ascii="Times New Roman" w:hAnsi="Times New Roman"/>
        </w:rPr>
        <w:t>Software</w:t>
      </w:r>
      <w:r w:rsidRPr="00A372F8">
        <w:rPr>
          <w:rFonts w:ascii="Times New Roman" w:hAnsi="Times New Roman"/>
        </w:rPr>
        <w:t xml:space="preserve"> Operating System Support</w:t>
      </w:r>
      <w:bookmarkEnd w:id="25"/>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B214E3">
      <w:pPr>
        <w:pStyle w:val="Heading3"/>
        <w:numPr>
          <w:ilvl w:val="0"/>
          <w:numId w:val="50"/>
        </w:numPr>
        <w:ind w:left="720"/>
        <w:rPr>
          <w:rFonts w:ascii="Times New Roman" w:hAnsi="Times New Roman"/>
        </w:rPr>
      </w:pPr>
      <w:bookmarkStart w:id="26" w:name="_Toc386693209"/>
      <w:r w:rsidRPr="00A372F8">
        <w:rPr>
          <w:rFonts w:ascii="Times New Roman" w:hAnsi="Times New Roman"/>
        </w:rPr>
        <w:t>Software Base Back-end Technologies</w:t>
      </w:r>
      <w:bookmarkEnd w:id="26"/>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 xml:space="preserve">ity has been added. Further, CKAN is used as-is without modifying the CKAN core. Bugs are </w:t>
      </w:r>
      <w:r w:rsidRPr="00D40363">
        <w:lastRenderedPageBreak/>
        <w:t>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B214E3">
      <w:pPr>
        <w:pStyle w:val="Heading3"/>
        <w:numPr>
          <w:ilvl w:val="0"/>
          <w:numId w:val="51"/>
        </w:numPr>
        <w:ind w:left="720"/>
        <w:rPr>
          <w:rFonts w:ascii="Times New Roman" w:hAnsi="Times New Roman"/>
        </w:rPr>
      </w:pPr>
      <w:bookmarkStart w:id="27" w:name="_Toc386693210"/>
      <w:r w:rsidRPr="00A372F8">
        <w:rPr>
          <w:rFonts w:ascii="Times New Roman" w:hAnsi="Times New Roman"/>
        </w:rPr>
        <w:t>Software Base Front-end Technologies</w:t>
      </w:r>
      <w:bookmarkEnd w:id="27"/>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t>The Leaflet Map Widget is used to present maps (</w:t>
      </w:r>
      <w:hyperlink r:id="rId35">
        <w:r w:rsidRPr="00D40363">
          <w:rPr>
            <w:rStyle w:val="Hyperlink"/>
          </w:rPr>
          <w:t>http://leafletjs.com/).</w:t>
        </w:r>
      </w:hyperlink>
      <w:r w:rsidRPr="00D40363">
        <w:t xml:space="preserve"> This widget is currently popular and has an active developer community. OpenLayers (</w:t>
      </w:r>
      <w:hyperlink r:id="rId36">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3ED5676B" w14:textId="58C91CC4" w:rsidR="00E76B90" w:rsidRPr="00D40363" w:rsidRDefault="00E76B90" w:rsidP="00E165CF"/>
    <w:p w14:paraId="3ED56777" w14:textId="77777777" w:rsidR="00E76B90" w:rsidRPr="00D40363" w:rsidRDefault="00E76B90" w:rsidP="00B214E3">
      <w:pPr>
        <w:pStyle w:val="Heading1"/>
        <w:numPr>
          <w:ilvl w:val="0"/>
          <w:numId w:val="37"/>
        </w:numPr>
        <w:ind w:left="360"/>
        <w:rPr>
          <w:rFonts w:ascii="Times New Roman" w:hAnsi="Times New Roman"/>
        </w:rPr>
      </w:pPr>
      <w:bookmarkStart w:id="28" w:name="_Toc386693211"/>
      <w:r w:rsidRPr="00D40363">
        <w:rPr>
          <w:rFonts w:ascii="Times New Roman" w:hAnsi="Times New Roman"/>
        </w:rPr>
        <w:t>Summary</w:t>
      </w:r>
      <w:bookmarkEnd w:id="28"/>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77777777" w:rsidR="00E76B90" w:rsidRPr="00D40363" w:rsidRDefault="00584CE2" w:rsidP="00584CE2">
      <w:r w:rsidRPr="00D40363">
        <w:lastRenderedPageBreak/>
        <w:t>T</w:t>
      </w:r>
      <w:r w:rsidR="00E76B90" w:rsidRPr="00D40363">
        <w:t>he OpenGeospatial Consortium Catalog Service for the Web (CSW), currently at version 2.0.2</w:t>
      </w:r>
      <w:r w:rsidRPr="00D40363">
        <w:t xml:space="preserve"> is proposed for catalog search and discovery service</w:t>
      </w:r>
      <w:r w:rsidR="00E76B90" w:rsidRPr="00D40363">
        <w:t xml:space="preserve">. The lowest common denominator metadata interchange format using this service is an encoding of the Dublin Core elements and Dublin Core text extensions (schema at </w:t>
      </w:r>
      <w:hyperlink r:id="rId37" w:history="1">
        <w:r w:rsidR="00E76B90" w:rsidRPr="00D40363">
          <w:rPr>
            <w:rStyle w:val="Hyperlink"/>
          </w:rPr>
          <w:t>http://schemas.opengis.net/csw/2.0.2/rec-dcmes.xsd</w:t>
        </w:r>
      </w:hyperlink>
      <w:r w:rsidR="00E76B90" w:rsidRPr="00D40363">
        <w:t xml:space="preserve">, </w:t>
      </w:r>
      <w:hyperlink r:id="rId38" w:history="1">
        <w:r w:rsidR="00E76B90" w:rsidRPr="00D40363">
          <w:rPr>
            <w:rStyle w:val="Hyperlink"/>
          </w:rPr>
          <w:t>http://schemas.opengis.net/csw/2.0.2/rec-dcterms.xsd</w:t>
        </w:r>
      </w:hyperlink>
      <w:r w:rsidR="00E76B90" w:rsidRPr="00D40363">
        <w:t>), and the NGDS needs to adopt a best pra</w:t>
      </w:r>
      <w:r w:rsidR="00E76B90" w:rsidRPr="00D40363">
        <w:t>c</w:t>
      </w:r>
      <w:r w:rsidR="00E76B90" w:rsidRPr="00D40363">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Pr="00D40363" w:rsidRDefault="00C60A56" w:rsidP="00584CE2">
      <w:r w:rsidRPr="00D40363">
        <w:t>Initial</w:t>
      </w:r>
      <w:r w:rsidR="00E76B90" w:rsidRPr="00D40363">
        <w:t xml:space="preserve"> data services </w:t>
      </w:r>
      <w:r w:rsidRPr="00D40363">
        <w:t>can be implemented using</w:t>
      </w:r>
      <w:r w:rsidR="00E76B90" w:rsidRPr="00D40363">
        <w:t xml:space="preserve"> WFS 1.1.1 simple feature services</w:t>
      </w:r>
      <w:r w:rsidRPr="00D40363">
        <w:t xml:space="preserve">, selecting </w:t>
      </w:r>
      <w:r w:rsidR="00E76B90" w:rsidRPr="00D40363">
        <w:t xml:space="preserve">a few widely available and geothermally interesting datasets. Based on data compilations thus far, the </w:t>
      </w:r>
      <w:r w:rsidRPr="00D40363">
        <w:t>AASG Geothermal data project has implemented</w:t>
      </w:r>
      <w:r w:rsidR="00E76B90" w:rsidRPr="00D40363">
        <w:t xml:space="preserve"> </w:t>
      </w:r>
      <w:r w:rsidRPr="00D40363">
        <w:t>borehole</w:t>
      </w:r>
      <w:r w:rsidR="00E76B90" w:rsidRPr="00D40363">
        <w:t xml:space="preserve"> temperature observation service</w:t>
      </w:r>
      <w:r w:rsidRPr="00D40363">
        <w:t>s</w:t>
      </w:r>
      <w:r w:rsidR="00E76B90" w:rsidRPr="00D40363">
        <w:t xml:space="preserve">, Quaternary fault </w:t>
      </w:r>
      <w:r w:rsidRPr="00D40363">
        <w:t xml:space="preserve">feature </w:t>
      </w:r>
      <w:r w:rsidR="00E76B90" w:rsidRPr="00D40363">
        <w:t>service</w:t>
      </w:r>
      <w:r w:rsidRPr="00D40363">
        <w:t>s, water chemistry observation services and volcanic vent feature services (see http://services.azgs.az.gov/ArcGIS/rest/services/aasggeothermal)</w:t>
      </w:r>
      <w:r w:rsidR="00E76B90" w:rsidRPr="00D40363">
        <w:t xml:space="preserve">. The content model </w:t>
      </w:r>
      <w:r w:rsidRPr="00D40363">
        <w:t>and</w:t>
      </w:r>
      <w:r w:rsidR="00E76B90" w:rsidRPr="00D40363">
        <w:t xml:space="preserve"> xml schema used for data interchange in these services will need to be </w:t>
      </w:r>
      <w:r w:rsidRPr="00D40363">
        <w:t>reviewed by the full NGDS</w:t>
      </w:r>
      <w:r w:rsidR="00C70F26" w:rsidRPr="00D40363">
        <w:t>.</w:t>
      </w:r>
    </w:p>
    <w:p w14:paraId="3ED5677B" w14:textId="77777777" w:rsidR="00CC4884" w:rsidRPr="00D40363" w:rsidRDefault="00CC4884" w:rsidP="00B214E3">
      <w:pPr>
        <w:pStyle w:val="Heading1"/>
        <w:numPr>
          <w:ilvl w:val="0"/>
          <w:numId w:val="37"/>
        </w:numPr>
        <w:ind w:left="360"/>
        <w:rPr>
          <w:rFonts w:ascii="Times New Roman" w:hAnsi="Times New Roman"/>
        </w:rPr>
      </w:pPr>
      <w:bookmarkStart w:id="29" w:name="_Toc386693212"/>
      <w:r w:rsidRPr="00D40363">
        <w:rPr>
          <w:rFonts w:ascii="Times New Roman" w:hAnsi="Times New Roman"/>
        </w:rPr>
        <w:t>Glossary</w:t>
      </w:r>
      <w:bookmarkEnd w:id="29"/>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lastRenderedPageBreak/>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30" w:name="_Toc386693213"/>
      <w:r w:rsidRPr="00D40363">
        <w:rPr>
          <w:rFonts w:ascii="Times New Roman" w:hAnsi="Times New Roman"/>
        </w:rPr>
        <w:lastRenderedPageBreak/>
        <w:t>References</w:t>
      </w:r>
      <w:bookmarkEnd w:id="30"/>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6A5B3FD" w:rsidR="00E76B90" w:rsidRPr="00D40363" w:rsidRDefault="002F7CE3" w:rsidP="00B81272">
      <w:r w:rsidRPr="00D40363">
        <w:t>Franklin, Michael, Halevy, Alon, and Maier, David, 2005, From da</w:t>
      </w:r>
      <w:r w:rsidR="00630E63">
        <w:t>tabases to dataspaces: a new ab</w:t>
      </w:r>
      <w:r w:rsidRPr="00D40363">
        <w:t>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636E4F" w14:textId="77777777" w:rsidR="000006C1" w:rsidRDefault="000006C1" w:rsidP="00E57E08">
      <w:pPr>
        <w:spacing w:after="0"/>
      </w:pPr>
      <w:r>
        <w:separator/>
      </w:r>
    </w:p>
  </w:endnote>
  <w:endnote w:type="continuationSeparator" w:id="0">
    <w:p w14:paraId="72817BD8" w14:textId="77777777" w:rsidR="000006C1" w:rsidRDefault="000006C1" w:rsidP="00E57E08">
      <w:pPr>
        <w:spacing w:after="0"/>
      </w:pPr>
      <w:r>
        <w:continuationSeparator/>
      </w:r>
    </w:p>
  </w:endnote>
  <w:endnote w:type="continuationNotice" w:id="1">
    <w:p w14:paraId="76A1C42F" w14:textId="77777777" w:rsidR="000006C1" w:rsidRDefault="000006C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1F5274" w:rsidRDefault="001F5274">
    <w:pPr>
      <w:pStyle w:val="Footer"/>
      <w:jc w:val="center"/>
    </w:pPr>
    <w:r>
      <w:fldChar w:fldCharType="begin"/>
    </w:r>
    <w:r>
      <w:instrText xml:space="preserve"> PAGE   \* MERGEFORMAT </w:instrText>
    </w:r>
    <w:r>
      <w:fldChar w:fldCharType="separate"/>
    </w:r>
    <w:r w:rsidR="00230708">
      <w:rPr>
        <w:noProof/>
      </w:rPr>
      <w:t>1</w:t>
    </w:r>
    <w:r>
      <w:rPr>
        <w:noProof/>
      </w:rPr>
      <w:fldChar w:fldCharType="end"/>
    </w:r>
  </w:p>
  <w:p w14:paraId="3ED567BA" w14:textId="77777777" w:rsidR="001F5274" w:rsidRDefault="001F52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EC9902" w14:textId="77777777" w:rsidR="000006C1" w:rsidRDefault="000006C1" w:rsidP="00E57E08">
      <w:pPr>
        <w:spacing w:after="0"/>
      </w:pPr>
      <w:r>
        <w:separator/>
      </w:r>
    </w:p>
  </w:footnote>
  <w:footnote w:type="continuationSeparator" w:id="0">
    <w:p w14:paraId="65E2CD3D" w14:textId="77777777" w:rsidR="000006C1" w:rsidRDefault="000006C1" w:rsidP="00E57E08">
      <w:pPr>
        <w:spacing w:after="0"/>
      </w:pPr>
      <w:r>
        <w:continuationSeparator/>
      </w:r>
    </w:p>
  </w:footnote>
  <w:footnote w:type="continuationNotice" w:id="1">
    <w:p w14:paraId="1E76CFA2" w14:textId="77777777" w:rsidR="000006C1" w:rsidRDefault="000006C1">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2557997"/>
    <w:multiLevelType w:val="hybridMultilevel"/>
    <w:tmpl w:val="533A5870"/>
    <w:lvl w:ilvl="0" w:tplc="E4DC7252">
      <w:start w:val="5"/>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665A3"/>
    <w:multiLevelType w:val="hybridMultilevel"/>
    <w:tmpl w:val="4162A110"/>
    <w:lvl w:ilvl="0" w:tplc="CC3A6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F81EAE"/>
    <w:multiLevelType w:val="hybridMultilevel"/>
    <w:tmpl w:val="2370C8B2"/>
    <w:lvl w:ilvl="0" w:tplc="AFB07ED4">
      <w:start w:val="4"/>
      <w:numFmt w:val="decimal"/>
      <w:lvlText w:val="%1.2.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FA0C18"/>
    <w:multiLevelType w:val="hybridMultilevel"/>
    <w:tmpl w:val="F16407FA"/>
    <w:lvl w:ilvl="0" w:tplc="E5A20966">
      <w:start w:val="4"/>
      <w:numFmt w:val="decimal"/>
      <w:lvlText w:val="%1.1.4.c"/>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361131"/>
    <w:multiLevelType w:val="hybridMultilevel"/>
    <w:tmpl w:val="F4A4C67E"/>
    <w:lvl w:ilvl="0" w:tplc="634CEC0A">
      <w:start w:val="4"/>
      <w:numFmt w:val="decimal"/>
      <w:lvlText w:val="%1.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3BBC"/>
    <w:multiLevelType w:val="hybridMultilevel"/>
    <w:tmpl w:val="81D694BC"/>
    <w:lvl w:ilvl="0" w:tplc="DEFABA96">
      <w:start w:val="1"/>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F45222"/>
    <w:multiLevelType w:val="hybridMultilevel"/>
    <w:tmpl w:val="94F2B014"/>
    <w:lvl w:ilvl="0" w:tplc="89C60558">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9B12CD7"/>
    <w:multiLevelType w:val="hybridMultilevel"/>
    <w:tmpl w:val="D3BC8A36"/>
    <w:lvl w:ilvl="0" w:tplc="6E44925C">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02734E"/>
    <w:multiLevelType w:val="hybridMultilevel"/>
    <w:tmpl w:val="08B08BF2"/>
    <w:lvl w:ilvl="0" w:tplc="F1248252">
      <w:start w:val="4"/>
      <w:numFmt w:val="decimal"/>
      <w:lvlText w:val="%1.1.4.b"/>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F8579A"/>
    <w:multiLevelType w:val="hybridMultilevel"/>
    <w:tmpl w:val="0CCE828A"/>
    <w:lvl w:ilvl="0" w:tplc="6D942A46">
      <w:start w:val="4"/>
      <w:numFmt w:val="decimal"/>
      <w:lvlText w:val="%1.1.4.a"/>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28">
    <w:nsid w:val="3515140C"/>
    <w:multiLevelType w:val="hybridMultilevel"/>
    <w:tmpl w:val="1A0C819A"/>
    <w:lvl w:ilvl="0" w:tplc="6FB4D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1D5DBA"/>
    <w:multiLevelType w:val="hybridMultilevel"/>
    <w:tmpl w:val="0A721E8C"/>
    <w:lvl w:ilvl="0" w:tplc="AB94E47E">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F715ED"/>
    <w:multiLevelType w:val="hybridMultilevel"/>
    <w:tmpl w:val="ABBE3982"/>
    <w:lvl w:ilvl="0" w:tplc="6E0AE5A8">
      <w:start w:val="4"/>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F72A7"/>
    <w:multiLevelType w:val="hybridMultilevel"/>
    <w:tmpl w:val="6B74DB86"/>
    <w:lvl w:ilvl="0" w:tplc="4F8AEC14">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465478"/>
    <w:multiLevelType w:val="hybridMultilevel"/>
    <w:tmpl w:val="6A885BE2"/>
    <w:lvl w:ilvl="0" w:tplc="3B220A16">
      <w:start w:val="4"/>
      <w:numFmt w:val="decimal"/>
      <w:lvlText w:val="%1.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D13B22"/>
    <w:multiLevelType w:val="hybridMultilevel"/>
    <w:tmpl w:val="02501E86"/>
    <w:lvl w:ilvl="0" w:tplc="9268480C">
      <w:start w:val="4"/>
      <w:numFmt w:val="decimal"/>
      <w:lvlText w:val="%1.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EE43F2"/>
    <w:multiLevelType w:val="hybridMultilevel"/>
    <w:tmpl w:val="1B36270C"/>
    <w:lvl w:ilvl="0" w:tplc="26887C96">
      <w:start w:val="1"/>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0495FF5"/>
    <w:multiLevelType w:val="hybridMultilevel"/>
    <w:tmpl w:val="06B49BA6"/>
    <w:lvl w:ilvl="0" w:tplc="11B0E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5D5B7F"/>
    <w:multiLevelType w:val="hybridMultilevel"/>
    <w:tmpl w:val="ACCEE52E"/>
    <w:lvl w:ilvl="0" w:tplc="E752E11C">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FFE1663"/>
    <w:multiLevelType w:val="hybridMultilevel"/>
    <w:tmpl w:val="4886BFA2"/>
    <w:lvl w:ilvl="0" w:tplc="09FC59F4">
      <w:start w:val="5"/>
      <w:numFmt w:val="decimal"/>
      <w:lvlText w:val="%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296287"/>
    <w:multiLevelType w:val="hybridMultilevel"/>
    <w:tmpl w:val="5FFCA380"/>
    <w:lvl w:ilvl="0" w:tplc="EF4864DA">
      <w:start w:val="3"/>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5F3087B"/>
    <w:multiLevelType w:val="hybridMultilevel"/>
    <w:tmpl w:val="A3486B36"/>
    <w:lvl w:ilvl="0" w:tplc="A6AE017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5AF4CA">
      <w:start w:val="4"/>
      <w:numFmt w:val="decimal"/>
      <w:lvlText w:val="%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9A3DDB"/>
    <w:multiLevelType w:val="hybridMultilevel"/>
    <w:tmpl w:val="B44C511A"/>
    <w:lvl w:ilvl="0" w:tplc="FEB04D58">
      <w:start w:val="4"/>
      <w:numFmt w:val="decimal"/>
      <w:lvlText w:val="%1.2.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5A32BD"/>
    <w:multiLevelType w:val="hybridMultilevel"/>
    <w:tmpl w:val="02D06460"/>
    <w:lvl w:ilvl="0" w:tplc="E76497CC">
      <w:start w:val="3"/>
      <w:numFmt w:val="decimal"/>
      <w:lvlText w:val="%1.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CE13A8"/>
    <w:multiLevelType w:val="hybridMultilevel"/>
    <w:tmpl w:val="38B02B0A"/>
    <w:lvl w:ilvl="0" w:tplc="86EED00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15B0BC3"/>
    <w:multiLevelType w:val="hybridMultilevel"/>
    <w:tmpl w:val="DEB2126C"/>
    <w:lvl w:ilvl="0" w:tplc="ADC4E382">
      <w:start w:val="4"/>
      <w:numFmt w:val="decimal"/>
      <w:lvlText w:val="%1.2.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9501B"/>
    <w:multiLevelType w:val="hybridMultilevel"/>
    <w:tmpl w:val="0AE4447C"/>
    <w:lvl w:ilvl="0" w:tplc="73167F6E">
      <w:start w:val="4"/>
      <w:numFmt w:val="decimal"/>
      <w:lvlText w:val="%1.1.6"/>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4900677"/>
    <w:multiLevelType w:val="hybridMultilevel"/>
    <w:tmpl w:val="540CB2E0"/>
    <w:lvl w:ilvl="0" w:tplc="39E2052C">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4">
    <w:nsid w:val="782B4ABA"/>
    <w:multiLevelType w:val="hybridMultilevel"/>
    <w:tmpl w:val="7D26BFDA"/>
    <w:lvl w:ilvl="0" w:tplc="A63CE964">
      <w:start w:val="4"/>
      <w:numFmt w:val="decimal"/>
      <w:lvlText w:val="%1.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12718C"/>
    <w:multiLevelType w:val="hybridMultilevel"/>
    <w:tmpl w:val="B10A6D12"/>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7C8B25FB"/>
    <w:multiLevelType w:val="hybridMultilevel"/>
    <w:tmpl w:val="4A1EE9B4"/>
    <w:lvl w:ilvl="0" w:tplc="541E80D8">
      <w:start w:val="4"/>
      <w:numFmt w:val="decimal"/>
      <w:lvlText w:val="%1.2.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234E46"/>
    <w:multiLevelType w:val="hybridMultilevel"/>
    <w:tmpl w:val="A7222E4E"/>
    <w:lvl w:ilvl="0" w:tplc="D6AAB2A8">
      <w:start w:val="4"/>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1"/>
  </w:num>
  <w:num w:numId="4">
    <w:abstractNumId w:val="12"/>
  </w:num>
  <w:num w:numId="5">
    <w:abstractNumId w:val="53"/>
  </w:num>
  <w:num w:numId="6">
    <w:abstractNumId w:val="26"/>
  </w:num>
  <w:num w:numId="7">
    <w:abstractNumId w:val="51"/>
  </w:num>
  <w:num w:numId="8">
    <w:abstractNumId w:val="22"/>
  </w:num>
  <w:num w:numId="9">
    <w:abstractNumId w:val="13"/>
  </w:num>
  <w:num w:numId="10">
    <w:abstractNumId w:val="41"/>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56"/>
  </w:num>
  <w:num w:numId="22">
    <w:abstractNumId w:val="39"/>
  </w:num>
  <w:num w:numId="23">
    <w:abstractNumId w:val="38"/>
  </w:num>
  <w:num w:numId="24">
    <w:abstractNumId w:val="43"/>
  </w:num>
  <w:num w:numId="25">
    <w:abstractNumId w:val="31"/>
  </w:num>
  <w:num w:numId="26">
    <w:abstractNumId w:val="33"/>
  </w:num>
  <w:num w:numId="27">
    <w:abstractNumId w:val="27"/>
  </w:num>
  <w:num w:numId="28">
    <w:abstractNumId w:val="16"/>
  </w:num>
  <w:num w:numId="29">
    <w:abstractNumId w:val="28"/>
  </w:num>
  <w:num w:numId="30">
    <w:abstractNumId w:val="37"/>
  </w:num>
  <w:num w:numId="31">
    <w:abstractNumId w:val="48"/>
  </w:num>
  <w:num w:numId="32">
    <w:abstractNumId w:val="36"/>
  </w:num>
  <w:num w:numId="33">
    <w:abstractNumId w:val="20"/>
  </w:num>
  <w:num w:numId="34">
    <w:abstractNumId w:val="52"/>
  </w:num>
  <w:num w:numId="35">
    <w:abstractNumId w:val="40"/>
  </w:num>
  <w:num w:numId="36">
    <w:abstractNumId w:val="21"/>
  </w:num>
  <w:num w:numId="37">
    <w:abstractNumId w:val="45"/>
  </w:num>
  <w:num w:numId="38">
    <w:abstractNumId w:val="58"/>
  </w:num>
  <w:num w:numId="39">
    <w:abstractNumId w:val="15"/>
  </w:num>
  <w:num w:numId="40">
    <w:abstractNumId w:val="42"/>
  </w:num>
  <w:num w:numId="41">
    <w:abstractNumId w:val="44"/>
  </w:num>
  <w:num w:numId="42">
    <w:abstractNumId w:val="47"/>
  </w:num>
  <w:num w:numId="43">
    <w:abstractNumId w:val="30"/>
  </w:num>
  <w:num w:numId="44">
    <w:abstractNumId w:val="35"/>
  </w:num>
  <w:num w:numId="45">
    <w:abstractNumId w:val="19"/>
  </w:num>
  <w:num w:numId="46">
    <w:abstractNumId w:val="50"/>
  </w:num>
  <w:num w:numId="47">
    <w:abstractNumId w:val="54"/>
  </w:num>
  <w:num w:numId="48">
    <w:abstractNumId w:val="46"/>
  </w:num>
  <w:num w:numId="49">
    <w:abstractNumId w:val="49"/>
  </w:num>
  <w:num w:numId="50">
    <w:abstractNumId w:val="57"/>
  </w:num>
  <w:num w:numId="51">
    <w:abstractNumId w:val="17"/>
  </w:num>
  <w:num w:numId="52">
    <w:abstractNumId w:val="32"/>
  </w:num>
  <w:num w:numId="53">
    <w:abstractNumId w:val="55"/>
  </w:num>
  <w:num w:numId="54">
    <w:abstractNumId w:val="29"/>
  </w:num>
  <w:num w:numId="55">
    <w:abstractNumId w:val="23"/>
  </w:num>
  <w:num w:numId="56">
    <w:abstractNumId w:val="25"/>
  </w:num>
  <w:num w:numId="57">
    <w:abstractNumId w:val="24"/>
  </w:num>
  <w:num w:numId="58">
    <w:abstractNumId w:val="18"/>
  </w:num>
  <w:num w:numId="59">
    <w:abstractNumId w:val="3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6C1"/>
    <w:rsid w:val="00000B2A"/>
    <w:rsid w:val="00001123"/>
    <w:rsid w:val="0002287F"/>
    <w:rsid w:val="00032AD0"/>
    <w:rsid w:val="00051CD0"/>
    <w:rsid w:val="0006079A"/>
    <w:rsid w:val="000619FC"/>
    <w:rsid w:val="00064AF9"/>
    <w:rsid w:val="0008676D"/>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78A"/>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274"/>
    <w:rsid w:val="001F5A27"/>
    <w:rsid w:val="00204C23"/>
    <w:rsid w:val="00207CB8"/>
    <w:rsid w:val="00224CC6"/>
    <w:rsid w:val="00225716"/>
    <w:rsid w:val="00230708"/>
    <w:rsid w:val="002754C4"/>
    <w:rsid w:val="00283C48"/>
    <w:rsid w:val="00293015"/>
    <w:rsid w:val="002A221B"/>
    <w:rsid w:val="002A565D"/>
    <w:rsid w:val="002A7543"/>
    <w:rsid w:val="002C21C5"/>
    <w:rsid w:val="002F7CE3"/>
    <w:rsid w:val="0030228A"/>
    <w:rsid w:val="003170EC"/>
    <w:rsid w:val="00324CE7"/>
    <w:rsid w:val="003317DC"/>
    <w:rsid w:val="00354897"/>
    <w:rsid w:val="003614EC"/>
    <w:rsid w:val="00383965"/>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8697F"/>
    <w:rsid w:val="004A0972"/>
    <w:rsid w:val="004A1C9D"/>
    <w:rsid w:val="004B40D2"/>
    <w:rsid w:val="004E2134"/>
    <w:rsid w:val="004F7203"/>
    <w:rsid w:val="005004BD"/>
    <w:rsid w:val="0050547B"/>
    <w:rsid w:val="005064F2"/>
    <w:rsid w:val="00506F8F"/>
    <w:rsid w:val="0051059F"/>
    <w:rsid w:val="00524E4D"/>
    <w:rsid w:val="0053233E"/>
    <w:rsid w:val="00550AE3"/>
    <w:rsid w:val="005636C9"/>
    <w:rsid w:val="00565A15"/>
    <w:rsid w:val="0057770E"/>
    <w:rsid w:val="00582ED9"/>
    <w:rsid w:val="00584CE2"/>
    <w:rsid w:val="00594FB1"/>
    <w:rsid w:val="00597EAB"/>
    <w:rsid w:val="005A2E3D"/>
    <w:rsid w:val="005A6B82"/>
    <w:rsid w:val="005C2302"/>
    <w:rsid w:val="005C7041"/>
    <w:rsid w:val="005C710F"/>
    <w:rsid w:val="005E76D0"/>
    <w:rsid w:val="005F40F3"/>
    <w:rsid w:val="00617D6E"/>
    <w:rsid w:val="00627341"/>
    <w:rsid w:val="006303EE"/>
    <w:rsid w:val="00630E63"/>
    <w:rsid w:val="00630F1C"/>
    <w:rsid w:val="006450AD"/>
    <w:rsid w:val="0067667E"/>
    <w:rsid w:val="006825E5"/>
    <w:rsid w:val="00682D70"/>
    <w:rsid w:val="0069769F"/>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C19E1"/>
    <w:rsid w:val="007D0B63"/>
    <w:rsid w:val="007D4721"/>
    <w:rsid w:val="007D6A62"/>
    <w:rsid w:val="007E001B"/>
    <w:rsid w:val="007E58C4"/>
    <w:rsid w:val="007F0A2A"/>
    <w:rsid w:val="00802FE5"/>
    <w:rsid w:val="008031F1"/>
    <w:rsid w:val="00806BAC"/>
    <w:rsid w:val="0082076D"/>
    <w:rsid w:val="00836806"/>
    <w:rsid w:val="0085088D"/>
    <w:rsid w:val="008565D8"/>
    <w:rsid w:val="008572ED"/>
    <w:rsid w:val="0086487C"/>
    <w:rsid w:val="00876176"/>
    <w:rsid w:val="00877A89"/>
    <w:rsid w:val="00877E7D"/>
    <w:rsid w:val="00882B21"/>
    <w:rsid w:val="00883DA5"/>
    <w:rsid w:val="00886FA2"/>
    <w:rsid w:val="0089677A"/>
    <w:rsid w:val="008C3F3D"/>
    <w:rsid w:val="008E3F2F"/>
    <w:rsid w:val="00903AC6"/>
    <w:rsid w:val="00906AC5"/>
    <w:rsid w:val="00910897"/>
    <w:rsid w:val="00914748"/>
    <w:rsid w:val="00923071"/>
    <w:rsid w:val="009323F3"/>
    <w:rsid w:val="00937F70"/>
    <w:rsid w:val="00943C22"/>
    <w:rsid w:val="009604A6"/>
    <w:rsid w:val="009611F3"/>
    <w:rsid w:val="00967C32"/>
    <w:rsid w:val="00984FE4"/>
    <w:rsid w:val="00992F3A"/>
    <w:rsid w:val="0099600A"/>
    <w:rsid w:val="009D07B8"/>
    <w:rsid w:val="009D6B2D"/>
    <w:rsid w:val="009E4FD6"/>
    <w:rsid w:val="009F0EC4"/>
    <w:rsid w:val="009F1059"/>
    <w:rsid w:val="009F53FC"/>
    <w:rsid w:val="00A0650C"/>
    <w:rsid w:val="00A06C85"/>
    <w:rsid w:val="00A11D16"/>
    <w:rsid w:val="00A363B8"/>
    <w:rsid w:val="00A372F8"/>
    <w:rsid w:val="00A41445"/>
    <w:rsid w:val="00A42A79"/>
    <w:rsid w:val="00A42E90"/>
    <w:rsid w:val="00A45A24"/>
    <w:rsid w:val="00A46AF5"/>
    <w:rsid w:val="00A64862"/>
    <w:rsid w:val="00A747A8"/>
    <w:rsid w:val="00AA51E9"/>
    <w:rsid w:val="00AB5849"/>
    <w:rsid w:val="00AB64CE"/>
    <w:rsid w:val="00AB6A06"/>
    <w:rsid w:val="00AC72C2"/>
    <w:rsid w:val="00AD0A1A"/>
    <w:rsid w:val="00AD2577"/>
    <w:rsid w:val="00AF6F3A"/>
    <w:rsid w:val="00AF7212"/>
    <w:rsid w:val="00B1010E"/>
    <w:rsid w:val="00B158CF"/>
    <w:rsid w:val="00B172F3"/>
    <w:rsid w:val="00B214E3"/>
    <w:rsid w:val="00B236D6"/>
    <w:rsid w:val="00B265A6"/>
    <w:rsid w:val="00B52047"/>
    <w:rsid w:val="00B632D0"/>
    <w:rsid w:val="00B64E76"/>
    <w:rsid w:val="00B66C64"/>
    <w:rsid w:val="00B81272"/>
    <w:rsid w:val="00B86F06"/>
    <w:rsid w:val="00B97B5C"/>
    <w:rsid w:val="00BA57CE"/>
    <w:rsid w:val="00BE4E58"/>
    <w:rsid w:val="00BF307A"/>
    <w:rsid w:val="00C01D7D"/>
    <w:rsid w:val="00C1400C"/>
    <w:rsid w:val="00C1672B"/>
    <w:rsid w:val="00C24970"/>
    <w:rsid w:val="00C3157A"/>
    <w:rsid w:val="00C4674E"/>
    <w:rsid w:val="00C4788E"/>
    <w:rsid w:val="00C60A56"/>
    <w:rsid w:val="00C6318B"/>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B51F6"/>
    <w:rsid w:val="00CC3020"/>
    <w:rsid w:val="00CC4884"/>
    <w:rsid w:val="00CC56EE"/>
    <w:rsid w:val="00CD7F0E"/>
    <w:rsid w:val="00CF7DC6"/>
    <w:rsid w:val="00D04216"/>
    <w:rsid w:val="00D11329"/>
    <w:rsid w:val="00D12518"/>
    <w:rsid w:val="00D17AA5"/>
    <w:rsid w:val="00D3428D"/>
    <w:rsid w:val="00D363A6"/>
    <w:rsid w:val="00D402B2"/>
    <w:rsid w:val="00D40363"/>
    <w:rsid w:val="00D43130"/>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23D4C"/>
    <w:rsid w:val="00F2757A"/>
    <w:rsid w:val="00F35577"/>
    <w:rsid w:val="00F420CE"/>
    <w:rsid w:val="00F42590"/>
    <w:rsid w:val="00F43D2A"/>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schemas.usgin.org/models/" TargetMode="External"/><Relationship Id="rId26" Type="http://schemas.openxmlformats.org/officeDocument/2006/relationships/hyperlink" Target="http://www.geothermaldata.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s://github.com/usgin/usginspecs/wiki/Content-Model-Guidelines" TargetMode="External"/><Relationship Id="rId34" Type="http://schemas.openxmlformats.org/officeDocument/2006/relationships/hyperlink" Target="http://www.geothermaldata.org/ngds/resource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github.com/usgin/modelmanager" TargetMode="External"/><Relationship Id="rId25" Type="http://schemas.openxmlformats.org/officeDocument/2006/relationships/hyperlink" Target="http://www.geothermaldata.org" TargetMode="External"/><Relationship Id="rId33" Type="http://schemas.openxmlformats.org/officeDocument/2006/relationships/hyperlink" Target="http://www.google.com/earth/" TargetMode="External"/><Relationship Id="rId38" Type="http://schemas.openxmlformats.org/officeDocument/2006/relationships/hyperlink" Target="http://schemas.opengis.net/csw/2.0.2/rec-dcterms.xsd" TargetMode="External"/><Relationship Id="rId2" Type="http://schemas.openxmlformats.org/officeDocument/2006/relationships/customXml" Target="../customXml/item2.xml"/><Relationship Id="rId16" Type="http://schemas.openxmlformats.org/officeDocument/2006/relationships/hyperlink" Target="http://tools.ietf.org/html/rfc5023" TargetMode="External"/><Relationship Id="rId20" Type="http://schemas.openxmlformats.org/officeDocument/2006/relationships/hyperlink" Target="https://github.com/usgin/usginspecs/wiki/Define-New-Information-Exchange" TargetMode="External"/><Relationship Id="rId29" Type="http://schemas.openxmlformats.org/officeDocument/2006/relationships/hyperlink" Target="http://ngds.github.io/documents/SearchHints.htm"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2.emf"/><Relationship Id="rId32" Type="http://schemas.openxmlformats.org/officeDocument/2006/relationships/hyperlink" Target="http://viewer.nationalmap.gov/viewer/" TargetMode="External"/><Relationship Id="rId37" Type="http://schemas.openxmlformats.org/officeDocument/2006/relationships/hyperlink" Target="http://schemas.opengis.net/csw/2.0.2/rec-dcmes.xsd"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hyperlink" Target="http://lab.usgin.org/groups/drupal-development/creating-document-repository-drupal" TargetMode="External"/><Relationship Id="rId28" Type="http://schemas.openxmlformats.org/officeDocument/2006/relationships/hyperlink" Target="http://www.geothermaldata.org/dataset?_tags_limit=0" TargetMode="External"/><Relationship Id="rId36" Type="http://schemas.openxmlformats.org/officeDocument/2006/relationships/hyperlink" Target="http://openlayers.org/)" TargetMode="External"/><Relationship Id="rId10" Type="http://schemas.openxmlformats.org/officeDocument/2006/relationships/webSettings" Target="webSettings.xml"/><Relationship Id="rId19" Type="http://schemas.openxmlformats.org/officeDocument/2006/relationships/hyperlink" Target="https://github.com/usgin-models" TargetMode="External"/><Relationship Id="rId31" Type="http://schemas.openxmlformats.org/officeDocument/2006/relationships/hyperlink" Target="http://data.geothermaldatasystem.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repository.stategeothermal.org/" TargetMode="External"/><Relationship Id="rId27" Type="http://schemas.openxmlformats.org/officeDocument/2006/relationships/hyperlink" Target="http://www.geothermaldata.org/ngds/map" TargetMode="External"/><Relationship Id="rId30" Type="http://schemas.openxmlformats.org/officeDocument/2006/relationships/hyperlink" Target="https://maps-stage.nrel.gov/geothermal-prospector/" TargetMode="External"/><Relationship Id="rId35" Type="http://schemas.openxmlformats.org/officeDocument/2006/relationships/hyperlink" Target="http://leafletjs.c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4.xml><?xml version="1.0" encoding="utf-8"?>
<ds:datastoreItem xmlns:ds="http://schemas.openxmlformats.org/officeDocument/2006/customXml" ds:itemID="{541EBA3A-3211-4BF6-B236-97E8F223E001}">
  <ds:schemaRefs>
    <ds:schemaRef ds:uri="http://schemas.openxmlformats.org/officeDocument/2006/bibliography"/>
  </ds:schemaRefs>
</ds:datastoreItem>
</file>

<file path=customXml/itemProps5.xml><?xml version="1.0" encoding="utf-8"?>
<ds:datastoreItem xmlns:ds="http://schemas.openxmlformats.org/officeDocument/2006/customXml" ds:itemID="{410D4BB4-E670-4CE8-9721-D497E19A6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19</Pages>
  <Words>7826</Words>
  <Characters>44609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52331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41</cp:revision>
  <cp:lastPrinted>2010-08-13T06:05:00Z</cp:lastPrinted>
  <dcterms:created xsi:type="dcterms:W3CDTF">2014-04-30T03:58:00Z</dcterms:created>
  <dcterms:modified xsi:type="dcterms:W3CDTF">2014-05-01T14:37:00Z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