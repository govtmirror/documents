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7A1914D1" w14:textId="77777777" w:rsidR="00FF45AD"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95108" w:history="1">
            <w:r w:rsidR="00FF45AD" w:rsidRPr="00E46B3E">
              <w:rPr>
                <w:rStyle w:val="Hyperlink"/>
                <w:noProof/>
              </w:rPr>
              <w:t>1.</w:t>
            </w:r>
            <w:r w:rsidR="00FF45AD">
              <w:rPr>
                <w:rFonts w:asciiTheme="minorHAnsi" w:eastAsiaTheme="minorEastAsia" w:hAnsiTheme="minorHAnsi" w:cstheme="minorBidi"/>
                <w:noProof/>
                <w:sz w:val="22"/>
                <w:szCs w:val="22"/>
              </w:rPr>
              <w:tab/>
            </w:r>
            <w:r w:rsidR="00FF45AD" w:rsidRPr="00E46B3E">
              <w:rPr>
                <w:rStyle w:val="Hyperlink"/>
                <w:noProof/>
              </w:rPr>
              <w:t>Introduction</w:t>
            </w:r>
            <w:r w:rsidR="00FF45AD">
              <w:rPr>
                <w:noProof/>
                <w:webHidden/>
              </w:rPr>
              <w:tab/>
            </w:r>
            <w:r w:rsidR="00FF45AD">
              <w:rPr>
                <w:noProof/>
                <w:webHidden/>
              </w:rPr>
              <w:fldChar w:fldCharType="begin"/>
            </w:r>
            <w:r w:rsidR="00FF45AD">
              <w:rPr>
                <w:noProof/>
                <w:webHidden/>
              </w:rPr>
              <w:instrText xml:space="preserve"> PAGEREF _Toc386695108 \h </w:instrText>
            </w:r>
            <w:r w:rsidR="00FF45AD">
              <w:rPr>
                <w:noProof/>
                <w:webHidden/>
              </w:rPr>
            </w:r>
            <w:r w:rsidR="00FF45AD">
              <w:rPr>
                <w:noProof/>
                <w:webHidden/>
              </w:rPr>
              <w:fldChar w:fldCharType="separate"/>
            </w:r>
            <w:r w:rsidR="00FF45AD">
              <w:rPr>
                <w:noProof/>
                <w:webHidden/>
              </w:rPr>
              <w:t>2</w:t>
            </w:r>
            <w:r w:rsidR="00FF45AD">
              <w:rPr>
                <w:noProof/>
                <w:webHidden/>
              </w:rPr>
              <w:fldChar w:fldCharType="end"/>
            </w:r>
          </w:hyperlink>
        </w:p>
        <w:p w14:paraId="2F409335" w14:textId="77777777" w:rsidR="00FF45AD" w:rsidRDefault="00FF45AD">
          <w:pPr>
            <w:pStyle w:val="TOC1"/>
            <w:tabs>
              <w:tab w:val="left" w:pos="480"/>
              <w:tab w:val="right" w:leader="dot" w:pos="9350"/>
            </w:tabs>
            <w:rPr>
              <w:rFonts w:asciiTheme="minorHAnsi" w:eastAsiaTheme="minorEastAsia" w:hAnsiTheme="minorHAnsi" w:cstheme="minorBidi"/>
              <w:noProof/>
              <w:sz w:val="22"/>
              <w:szCs w:val="22"/>
            </w:rPr>
          </w:pPr>
          <w:hyperlink w:anchor="_Toc386695109" w:history="1">
            <w:r w:rsidRPr="00E46B3E">
              <w:rPr>
                <w:rStyle w:val="Hyperlink"/>
                <w:noProof/>
              </w:rPr>
              <w:t>2.</w:t>
            </w:r>
            <w:r>
              <w:rPr>
                <w:rFonts w:asciiTheme="minorHAnsi" w:eastAsiaTheme="minorEastAsia" w:hAnsiTheme="minorHAnsi" w:cstheme="minorBidi"/>
                <w:noProof/>
                <w:sz w:val="22"/>
                <w:szCs w:val="22"/>
              </w:rPr>
              <w:tab/>
            </w:r>
            <w:r w:rsidRPr="00E46B3E">
              <w:rPr>
                <w:rStyle w:val="Hyperlink"/>
                <w:noProof/>
              </w:rPr>
              <w:t>Scope and purpose of system</w:t>
            </w:r>
            <w:r>
              <w:rPr>
                <w:noProof/>
                <w:webHidden/>
              </w:rPr>
              <w:tab/>
            </w:r>
            <w:r>
              <w:rPr>
                <w:noProof/>
                <w:webHidden/>
              </w:rPr>
              <w:fldChar w:fldCharType="begin"/>
            </w:r>
            <w:r>
              <w:rPr>
                <w:noProof/>
                <w:webHidden/>
              </w:rPr>
              <w:instrText xml:space="preserve"> PAGEREF _Toc386695109 \h </w:instrText>
            </w:r>
            <w:r>
              <w:rPr>
                <w:noProof/>
                <w:webHidden/>
              </w:rPr>
            </w:r>
            <w:r>
              <w:rPr>
                <w:noProof/>
                <w:webHidden/>
              </w:rPr>
              <w:fldChar w:fldCharType="separate"/>
            </w:r>
            <w:r>
              <w:rPr>
                <w:noProof/>
                <w:webHidden/>
              </w:rPr>
              <w:t>2</w:t>
            </w:r>
            <w:r>
              <w:rPr>
                <w:noProof/>
                <w:webHidden/>
              </w:rPr>
              <w:fldChar w:fldCharType="end"/>
            </w:r>
          </w:hyperlink>
        </w:p>
        <w:p w14:paraId="5B5C26B4" w14:textId="77777777" w:rsidR="00FF45AD" w:rsidRDefault="00FF45AD">
          <w:pPr>
            <w:pStyle w:val="TOC1"/>
            <w:tabs>
              <w:tab w:val="left" w:pos="480"/>
              <w:tab w:val="right" w:leader="dot" w:pos="9350"/>
            </w:tabs>
            <w:rPr>
              <w:rFonts w:asciiTheme="minorHAnsi" w:eastAsiaTheme="minorEastAsia" w:hAnsiTheme="minorHAnsi" w:cstheme="minorBidi"/>
              <w:noProof/>
              <w:sz w:val="22"/>
              <w:szCs w:val="22"/>
            </w:rPr>
          </w:pPr>
          <w:hyperlink w:anchor="_Toc386695110" w:history="1">
            <w:r w:rsidRPr="00E46B3E">
              <w:rPr>
                <w:rStyle w:val="Hyperlink"/>
                <w:noProof/>
              </w:rPr>
              <w:t>3.</w:t>
            </w:r>
            <w:r>
              <w:rPr>
                <w:rFonts w:asciiTheme="minorHAnsi" w:eastAsiaTheme="minorEastAsia" w:hAnsiTheme="minorHAnsi" w:cstheme="minorBidi"/>
                <w:noProof/>
                <w:sz w:val="22"/>
                <w:szCs w:val="22"/>
              </w:rPr>
              <w:tab/>
            </w:r>
            <w:r w:rsidRPr="00E46B3E">
              <w:rPr>
                <w:rStyle w:val="Hyperlink"/>
                <w:noProof/>
              </w:rPr>
              <w:t>System Technical Design principles</w:t>
            </w:r>
            <w:r>
              <w:rPr>
                <w:noProof/>
                <w:webHidden/>
              </w:rPr>
              <w:tab/>
            </w:r>
            <w:r>
              <w:rPr>
                <w:noProof/>
                <w:webHidden/>
              </w:rPr>
              <w:fldChar w:fldCharType="begin"/>
            </w:r>
            <w:r>
              <w:rPr>
                <w:noProof/>
                <w:webHidden/>
              </w:rPr>
              <w:instrText xml:space="preserve"> PAGEREF _Toc386695110 \h </w:instrText>
            </w:r>
            <w:r>
              <w:rPr>
                <w:noProof/>
                <w:webHidden/>
              </w:rPr>
            </w:r>
            <w:r>
              <w:rPr>
                <w:noProof/>
                <w:webHidden/>
              </w:rPr>
              <w:fldChar w:fldCharType="separate"/>
            </w:r>
            <w:r>
              <w:rPr>
                <w:noProof/>
                <w:webHidden/>
              </w:rPr>
              <w:t>3</w:t>
            </w:r>
            <w:r>
              <w:rPr>
                <w:noProof/>
                <w:webHidden/>
              </w:rPr>
              <w:fldChar w:fldCharType="end"/>
            </w:r>
          </w:hyperlink>
        </w:p>
        <w:p w14:paraId="7945A80C" w14:textId="77777777" w:rsidR="00FF45AD" w:rsidRDefault="00FF45AD">
          <w:pPr>
            <w:pStyle w:val="TOC2"/>
            <w:tabs>
              <w:tab w:val="left" w:pos="880"/>
              <w:tab w:val="right" w:leader="dot" w:pos="9350"/>
            </w:tabs>
            <w:rPr>
              <w:rFonts w:asciiTheme="minorHAnsi" w:eastAsiaTheme="minorEastAsia" w:hAnsiTheme="minorHAnsi" w:cstheme="minorBidi"/>
              <w:noProof/>
              <w:sz w:val="22"/>
              <w:szCs w:val="22"/>
            </w:rPr>
          </w:pPr>
          <w:hyperlink w:anchor="_Toc386695111" w:history="1">
            <w:r w:rsidRPr="00E46B3E">
              <w:rPr>
                <w:rStyle w:val="Hyperlink"/>
                <w:noProof/>
              </w:rPr>
              <w:t>3.1</w:t>
            </w:r>
            <w:r>
              <w:rPr>
                <w:rFonts w:asciiTheme="minorHAnsi" w:eastAsiaTheme="minorEastAsia" w:hAnsiTheme="minorHAnsi" w:cstheme="minorBidi"/>
                <w:noProof/>
                <w:sz w:val="22"/>
                <w:szCs w:val="22"/>
              </w:rPr>
              <w:tab/>
            </w:r>
            <w:r w:rsidRPr="00E46B3E">
              <w:rPr>
                <w:rStyle w:val="Hyperlink"/>
                <w:noProof/>
              </w:rPr>
              <w:t>Approach</w:t>
            </w:r>
            <w:r>
              <w:rPr>
                <w:noProof/>
                <w:webHidden/>
              </w:rPr>
              <w:tab/>
            </w:r>
            <w:r>
              <w:rPr>
                <w:noProof/>
                <w:webHidden/>
              </w:rPr>
              <w:fldChar w:fldCharType="begin"/>
            </w:r>
            <w:r>
              <w:rPr>
                <w:noProof/>
                <w:webHidden/>
              </w:rPr>
              <w:instrText xml:space="preserve"> PAGEREF _Toc386695111 \h </w:instrText>
            </w:r>
            <w:r>
              <w:rPr>
                <w:noProof/>
                <w:webHidden/>
              </w:rPr>
            </w:r>
            <w:r>
              <w:rPr>
                <w:noProof/>
                <w:webHidden/>
              </w:rPr>
              <w:fldChar w:fldCharType="separate"/>
            </w:r>
            <w:r>
              <w:rPr>
                <w:noProof/>
                <w:webHidden/>
              </w:rPr>
              <w:t>4</w:t>
            </w:r>
            <w:r>
              <w:rPr>
                <w:noProof/>
                <w:webHidden/>
              </w:rPr>
              <w:fldChar w:fldCharType="end"/>
            </w:r>
          </w:hyperlink>
        </w:p>
        <w:p w14:paraId="004CBA57" w14:textId="77777777" w:rsidR="00FF45AD" w:rsidRDefault="00FF45AD">
          <w:pPr>
            <w:pStyle w:val="TOC2"/>
            <w:tabs>
              <w:tab w:val="left" w:pos="880"/>
              <w:tab w:val="right" w:leader="dot" w:pos="9350"/>
            </w:tabs>
            <w:rPr>
              <w:rFonts w:asciiTheme="minorHAnsi" w:eastAsiaTheme="minorEastAsia" w:hAnsiTheme="minorHAnsi" w:cstheme="minorBidi"/>
              <w:noProof/>
              <w:sz w:val="22"/>
              <w:szCs w:val="22"/>
            </w:rPr>
          </w:pPr>
          <w:hyperlink w:anchor="_Toc386695112" w:history="1">
            <w:r w:rsidRPr="00E46B3E">
              <w:rPr>
                <w:rStyle w:val="Hyperlink"/>
                <w:noProof/>
              </w:rPr>
              <w:t>3.2</w:t>
            </w:r>
            <w:r>
              <w:rPr>
                <w:rFonts w:asciiTheme="minorHAnsi" w:eastAsiaTheme="minorEastAsia" w:hAnsiTheme="minorHAnsi" w:cstheme="minorBidi"/>
                <w:noProof/>
                <w:sz w:val="22"/>
                <w:szCs w:val="22"/>
              </w:rPr>
              <w:tab/>
            </w:r>
            <w:r w:rsidRPr="00E46B3E">
              <w:rPr>
                <w:rStyle w:val="Hyperlink"/>
                <w:noProof/>
              </w:rPr>
              <w:t>Requirements</w:t>
            </w:r>
            <w:r>
              <w:rPr>
                <w:noProof/>
                <w:webHidden/>
              </w:rPr>
              <w:tab/>
            </w:r>
            <w:r>
              <w:rPr>
                <w:noProof/>
                <w:webHidden/>
              </w:rPr>
              <w:fldChar w:fldCharType="begin"/>
            </w:r>
            <w:r>
              <w:rPr>
                <w:noProof/>
                <w:webHidden/>
              </w:rPr>
              <w:instrText xml:space="preserve"> PAGEREF _Toc386695112 \h </w:instrText>
            </w:r>
            <w:r>
              <w:rPr>
                <w:noProof/>
                <w:webHidden/>
              </w:rPr>
            </w:r>
            <w:r>
              <w:rPr>
                <w:noProof/>
                <w:webHidden/>
              </w:rPr>
              <w:fldChar w:fldCharType="separate"/>
            </w:r>
            <w:r>
              <w:rPr>
                <w:noProof/>
                <w:webHidden/>
              </w:rPr>
              <w:t>6</w:t>
            </w:r>
            <w:r>
              <w:rPr>
                <w:noProof/>
                <w:webHidden/>
              </w:rPr>
              <w:fldChar w:fldCharType="end"/>
            </w:r>
          </w:hyperlink>
        </w:p>
        <w:p w14:paraId="1A955753"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13" w:history="1">
            <w:r w:rsidRPr="00E46B3E">
              <w:rPr>
                <w:rStyle w:val="Hyperlink"/>
                <w:noProof/>
              </w:rPr>
              <w:t>3.2.1</w:t>
            </w:r>
            <w:r>
              <w:rPr>
                <w:rFonts w:asciiTheme="minorHAnsi" w:eastAsiaTheme="minorEastAsia" w:hAnsiTheme="minorHAnsi" w:cstheme="minorBidi"/>
                <w:noProof/>
                <w:sz w:val="22"/>
                <w:szCs w:val="22"/>
              </w:rPr>
              <w:tab/>
            </w:r>
            <w:r w:rsidRPr="00E46B3E">
              <w:rPr>
                <w:rStyle w:val="Hyperlink"/>
                <w:noProof/>
              </w:rPr>
              <w:t>Data discovery</w:t>
            </w:r>
            <w:r>
              <w:rPr>
                <w:noProof/>
                <w:webHidden/>
              </w:rPr>
              <w:tab/>
            </w:r>
            <w:r>
              <w:rPr>
                <w:noProof/>
                <w:webHidden/>
              </w:rPr>
              <w:fldChar w:fldCharType="begin"/>
            </w:r>
            <w:r>
              <w:rPr>
                <w:noProof/>
                <w:webHidden/>
              </w:rPr>
              <w:instrText xml:space="preserve"> PAGEREF _Toc386695113 \h </w:instrText>
            </w:r>
            <w:r>
              <w:rPr>
                <w:noProof/>
                <w:webHidden/>
              </w:rPr>
            </w:r>
            <w:r>
              <w:rPr>
                <w:noProof/>
                <w:webHidden/>
              </w:rPr>
              <w:fldChar w:fldCharType="separate"/>
            </w:r>
            <w:r>
              <w:rPr>
                <w:noProof/>
                <w:webHidden/>
              </w:rPr>
              <w:t>6</w:t>
            </w:r>
            <w:r>
              <w:rPr>
                <w:noProof/>
                <w:webHidden/>
              </w:rPr>
              <w:fldChar w:fldCharType="end"/>
            </w:r>
          </w:hyperlink>
        </w:p>
        <w:p w14:paraId="6E43DC13"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14" w:history="1">
            <w:r w:rsidRPr="00E46B3E">
              <w:rPr>
                <w:rStyle w:val="Hyperlink"/>
                <w:noProof/>
              </w:rPr>
              <w:t>3.2.2</w:t>
            </w:r>
            <w:r>
              <w:rPr>
                <w:rFonts w:asciiTheme="minorHAnsi" w:eastAsiaTheme="minorEastAsia" w:hAnsiTheme="minorHAnsi" w:cstheme="minorBidi"/>
                <w:noProof/>
                <w:sz w:val="22"/>
                <w:szCs w:val="22"/>
              </w:rPr>
              <w:tab/>
            </w:r>
            <w:r w:rsidRPr="00E46B3E">
              <w:rPr>
                <w:rStyle w:val="Hyperlink"/>
                <w:noProof/>
              </w:rPr>
              <w:t>System Architecture Requirements</w:t>
            </w:r>
            <w:r>
              <w:rPr>
                <w:noProof/>
                <w:webHidden/>
              </w:rPr>
              <w:tab/>
            </w:r>
            <w:r>
              <w:rPr>
                <w:noProof/>
                <w:webHidden/>
              </w:rPr>
              <w:fldChar w:fldCharType="begin"/>
            </w:r>
            <w:r>
              <w:rPr>
                <w:noProof/>
                <w:webHidden/>
              </w:rPr>
              <w:instrText xml:space="preserve"> PAGEREF _Toc386695114 \h </w:instrText>
            </w:r>
            <w:r>
              <w:rPr>
                <w:noProof/>
                <w:webHidden/>
              </w:rPr>
            </w:r>
            <w:r>
              <w:rPr>
                <w:noProof/>
                <w:webHidden/>
              </w:rPr>
              <w:fldChar w:fldCharType="separate"/>
            </w:r>
            <w:r>
              <w:rPr>
                <w:noProof/>
                <w:webHidden/>
              </w:rPr>
              <w:t>6</w:t>
            </w:r>
            <w:r>
              <w:rPr>
                <w:noProof/>
                <w:webHidden/>
              </w:rPr>
              <w:fldChar w:fldCharType="end"/>
            </w:r>
          </w:hyperlink>
        </w:p>
        <w:p w14:paraId="3C5EB3B4" w14:textId="77777777" w:rsidR="00FF45AD" w:rsidRDefault="00FF45AD">
          <w:pPr>
            <w:pStyle w:val="TOC1"/>
            <w:tabs>
              <w:tab w:val="left" w:pos="480"/>
              <w:tab w:val="right" w:leader="dot" w:pos="9350"/>
            </w:tabs>
            <w:rPr>
              <w:rFonts w:asciiTheme="minorHAnsi" w:eastAsiaTheme="minorEastAsia" w:hAnsiTheme="minorHAnsi" w:cstheme="minorBidi"/>
              <w:noProof/>
              <w:sz w:val="22"/>
              <w:szCs w:val="22"/>
            </w:rPr>
          </w:pPr>
          <w:hyperlink w:anchor="_Toc386695115" w:history="1">
            <w:r w:rsidRPr="00E46B3E">
              <w:rPr>
                <w:rStyle w:val="Hyperlink"/>
                <w:noProof/>
              </w:rPr>
              <w:t>4.</w:t>
            </w:r>
            <w:r>
              <w:rPr>
                <w:rFonts w:asciiTheme="minorHAnsi" w:eastAsiaTheme="minorEastAsia" w:hAnsiTheme="minorHAnsi" w:cstheme="minorBidi"/>
                <w:noProof/>
                <w:sz w:val="22"/>
                <w:szCs w:val="22"/>
              </w:rPr>
              <w:tab/>
            </w:r>
            <w:r w:rsidRPr="00E46B3E">
              <w:rPr>
                <w:rStyle w:val="Hyperlink"/>
                <w:noProof/>
              </w:rPr>
              <w:t>System Architecture</w:t>
            </w:r>
            <w:r>
              <w:rPr>
                <w:noProof/>
                <w:webHidden/>
              </w:rPr>
              <w:tab/>
            </w:r>
            <w:r>
              <w:rPr>
                <w:noProof/>
                <w:webHidden/>
              </w:rPr>
              <w:fldChar w:fldCharType="begin"/>
            </w:r>
            <w:r>
              <w:rPr>
                <w:noProof/>
                <w:webHidden/>
              </w:rPr>
              <w:instrText xml:space="preserve"> PAGEREF _Toc386695115 \h </w:instrText>
            </w:r>
            <w:r>
              <w:rPr>
                <w:noProof/>
                <w:webHidden/>
              </w:rPr>
            </w:r>
            <w:r>
              <w:rPr>
                <w:noProof/>
                <w:webHidden/>
              </w:rPr>
              <w:fldChar w:fldCharType="separate"/>
            </w:r>
            <w:r>
              <w:rPr>
                <w:noProof/>
                <w:webHidden/>
              </w:rPr>
              <w:t>7</w:t>
            </w:r>
            <w:r>
              <w:rPr>
                <w:noProof/>
                <w:webHidden/>
              </w:rPr>
              <w:fldChar w:fldCharType="end"/>
            </w:r>
          </w:hyperlink>
        </w:p>
        <w:p w14:paraId="1820D48A" w14:textId="77777777" w:rsidR="00FF45AD" w:rsidRDefault="00FF45AD">
          <w:pPr>
            <w:pStyle w:val="TOC2"/>
            <w:tabs>
              <w:tab w:val="left" w:pos="880"/>
              <w:tab w:val="right" w:leader="dot" w:pos="9350"/>
            </w:tabs>
            <w:rPr>
              <w:rFonts w:asciiTheme="minorHAnsi" w:eastAsiaTheme="minorEastAsia" w:hAnsiTheme="minorHAnsi" w:cstheme="minorBidi"/>
              <w:noProof/>
              <w:sz w:val="22"/>
              <w:szCs w:val="22"/>
            </w:rPr>
          </w:pPr>
          <w:hyperlink w:anchor="_Toc386695117" w:history="1">
            <w:r w:rsidRPr="00E46B3E">
              <w:rPr>
                <w:rStyle w:val="Hyperlink"/>
                <w:noProof/>
              </w:rPr>
              <w:t>4.1</w:t>
            </w:r>
            <w:r>
              <w:rPr>
                <w:rFonts w:asciiTheme="minorHAnsi" w:eastAsiaTheme="minorEastAsia" w:hAnsiTheme="minorHAnsi" w:cstheme="minorBidi"/>
                <w:noProof/>
                <w:sz w:val="22"/>
                <w:szCs w:val="22"/>
              </w:rPr>
              <w:tab/>
            </w:r>
            <w:r w:rsidRPr="00E46B3E">
              <w:rPr>
                <w:rStyle w:val="Hyperlink"/>
                <w:noProof/>
              </w:rPr>
              <w:t>Functional components</w:t>
            </w:r>
            <w:r>
              <w:rPr>
                <w:noProof/>
                <w:webHidden/>
              </w:rPr>
              <w:tab/>
            </w:r>
            <w:r>
              <w:rPr>
                <w:noProof/>
                <w:webHidden/>
              </w:rPr>
              <w:fldChar w:fldCharType="begin"/>
            </w:r>
            <w:r>
              <w:rPr>
                <w:noProof/>
                <w:webHidden/>
              </w:rPr>
              <w:instrText xml:space="preserve"> PAGEREF _Toc386695117 \h </w:instrText>
            </w:r>
            <w:r>
              <w:rPr>
                <w:noProof/>
                <w:webHidden/>
              </w:rPr>
            </w:r>
            <w:r>
              <w:rPr>
                <w:noProof/>
                <w:webHidden/>
              </w:rPr>
              <w:fldChar w:fldCharType="separate"/>
            </w:r>
            <w:r>
              <w:rPr>
                <w:noProof/>
                <w:webHidden/>
              </w:rPr>
              <w:t>8</w:t>
            </w:r>
            <w:r>
              <w:rPr>
                <w:noProof/>
                <w:webHidden/>
              </w:rPr>
              <w:fldChar w:fldCharType="end"/>
            </w:r>
          </w:hyperlink>
        </w:p>
        <w:p w14:paraId="3E8664EF"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18" w:history="1">
            <w:r w:rsidRPr="00E46B3E">
              <w:rPr>
                <w:rStyle w:val="Hyperlink"/>
                <w:noProof/>
              </w:rPr>
              <w:t>4.1.1</w:t>
            </w:r>
            <w:r>
              <w:rPr>
                <w:rFonts w:asciiTheme="minorHAnsi" w:eastAsiaTheme="minorEastAsia" w:hAnsiTheme="minorHAnsi" w:cstheme="minorBidi"/>
                <w:noProof/>
                <w:sz w:val="22"/>
                <w:szCs w:val="22"/>
              </w:rPr>
              <w:tab/>
            </w:r>
            <w:r w:rsidRPr="00E46B3E">
              <w:rPr>
                <w:rStyle w:val="Hyperlink"/>
                <w:noProof/>
              </w:rPr>
              <w:t>Catalog</w:t>
            </w:r>
            <w:r>
              <w:rPr>
                <w:noProof/>
                <w:webHidden/>
              </w:rPr>
              <w:tab/>
            </w:r>
            <w:r>
              <w:rPr>
                <w:noProof/>
                <w:webHidden/>
              </w:rPr>
              <w:fldChar w:fldCharType="begin"/>
            </w:r>
            <w:r>
              <w:rPr>
                <w:noProof/>
                <w:webHidden/>
              </w:rPr>
              <w:instrText xml:space="preserve"> PAGEREF _Toc386695118 \h </w:instrText>
            </w:r>
            <w:r>
              <w:rPr>
                <w:noProof/>
                <w:webHidden/>
              </w:rPr>
            </w:r>
            <w:r>
              <w:rPr>
                <w:noProof/>
                <w:webHidden/>
              </w:rPr>
              <w:fldChar w:fldCharType="separate"/>
            </w:r>
            <w:r>
              <w:rPr>
                <w:noProof/>
                <w:webHidden/>
              </w:rPr>
              <w:t>8</w:t>
            </w:r>
            <w:r>
              <w:rPr>
                <w:noProof/>
                <w:webHidden/>
              </w:rPr>
              <w:fldChar w:fldCharType="end"/>
            </w:r>
          </w:hyperlink>
        </w:p>
        <w:p w14:paraId="44DB0482"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19" w:history="1">
            <w:r w:rsidRPr="00E46B3E">
              <w:rPr>
                <w:rStyle w:val="Hyperlink"/>
                <w:noProof/>
              </w:rPr>
              <w:t>4.1.2</w:t>
            </w:r>
            <w:r>
              <w:rPr>
                <w:rFonts w:asciiTheme="minorHAnsi" w:eastAsiaTheme="minorEastAsia" w:hAnsiTheme="minorHAnsi" w:cstheme="minorBidi"/>
                <w:noProof/>
                <w:sz w:val="22"/>
                <w:szCs w:val="22"/>
              </w:rPr>
              <w:tab/>
            </w:r>
            <w:r w:rsidRPr="00E46B3E">
              <w:rPr>
                <w:rStyle w:val="Hyperlink"/>
                <w:noProof/>
              </w:rPr>
              <w:t>Document Repositories</w:t>
            </w:r>
            <w:r>
              <w:rPr>
                <w:noProof/>
                <w:webHidden/>
              </w:rPr>
              <w:tab/>
            </w:r>
            <w:r>
              <w:rPr>
                <w:noProof/>
                <w:webHidden/>
              </w:rPr>
              <w:fldChar w:fldCharType="begin"/>
            </w:r>
            <w:r>
              <w:rPr>
                <w:noProof/>
                <w:webHidden/>
              </w:rPr>
              <w:instrText xml:space="preserve"> PAGEREF _Toc386695119 \h </w:instrText>
            </w:r>
            <w:r>
              <w:rPr>
                <w:noProof/>
                <w:webHidden/>
              </w:rPr>
            </w:r>
            <w:r>
              <w:rPr>
                <w:noProof/>
                <w:webHidden/>
              </w:rPr>
              <w:fldChar w:fldCharType="separate"/>
            </w:r>
            <w:r>
              <w:rPr>
                <w:noProof/>
                <w:webHidden/>
              </w:rPr>
              <w:t>9</w:t>
            </w:r>
            <w:r>
              <w:rPr>
                <w:noProof/>
                <w:webHidden/>
              </w:rPr>
              <w:fldChar w:fldCharType="end"/>
            </w:r>
          </w:hyperlink>
        </w:p>
        <w:p w14:paraId="2148C758"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0" w:history="1">
            <w:r w:rsidRPr="00E46B3E">
              <w:rPr>
                <w:rStyle w:val="Hyperlink"/>
                <w:noProof/>
              </w:rPr>
              <w:t>4.1.3</w:t>
            </w:r>
            <w:r>
              <w:rPr>
                <w:rFonts w:asciiTheme="minorHAnsi" w:eastAsiaTheme="minorEastAsia" w:hAnsiTheme="minorHAnsi" w:cstheme="minorBidi"/>
                <w:noProof/>
                <w:sz w:val="22"/>
                <w:szCs w:val="22"/>
              </w:rPr>
              <w:tab/>
            </w:r>
            <w:r w:rsidRPr="00E46B3E">
              <w:rPr>
                <w:rStyle w:val="Hyperlink"/>
                <w:noProof/>
              </w:rPr>
              <w:t>Data Servers</w:t>
            </w:r>
            <w:r>
              <w:rPr>
                <w:noProof/>
                <w:webHidden/>
              </w:rPr>
              <w:tab/>
            </w:r>
            <w:r>
              <w:rPr>
                <w:noProof/>
                <w:webHidden/>
              </w:rPr>
              <w:fldChar w:fldCharType="begin"/>
            </w:r>
            <w:r>
              <w:rPr>
                <w:noProof/>
                <w:webHidden/>
              </w:rPr>
              <w:instrText xml:space="preserve"> PAGEREF _Toc386695120 \h </w:instrText>
            </w:r>
            <w:r>
              <w:rPr>
                <w:noProof/>
                <w:webHidden/>
              </w:rPr>
            </w:r>
            <w:r>
              <w:rPr>
                <w:noProof/>
                <w:webHidden/>
              </w:rPr>
              <w:fldChar w:fldCharType="separate"/>
            </w:r>
            <w:r>
              <w:rPr>
                <w:noProof/>
                <w:webHidden/>
              </w:rPr>
              <w:t>10</w:t>
            </w:r>
            <w:r>
              <w:rPr>
                <w:noProof/>
                <w:webHidden/>
              </w:rPr>
              <w:fldChar w:fldCharType="end"/>
            </w:r>
          </w:hyperlink>
        </w:p>
        <w:p w14:paraId="001445D4"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1" w:history="1">
            <w:r w:rsidRPr="00E46B3E">
              <w:rPr>
                <w:rStyle w:val="Hyperlink"/>
                <w:noProof/>
              </w:rPr>
              <w:t>4.1.4</w:t>
            </w:r>
            <w:r>
              <w:rPr>
                <w:rFonts w:asciiTheme="minorHAnsi" w:eastAsiaTheme="minorEastAsia" w:hAnsiTheme="minorHAnsi" w:cstheme="minorBidi"/>
                <w:noProof/>
                <w:sz w:val="22"/>
                <w:szCs w:val="22"/>
              </w:rPr>
              <w:tab/>
            </w:r>
            <w:r w:rsidRPr="00E46B3E">
              <w:rPr>
                <w:rStyle w:val="Hyperlink"/>
                <w:noProof/>
              </w:rPr>
              <w:t>Metadata and Tiered Data</w:t>
            </w:r>
            <w:r>
              <w:rPr>
                <w:noProof/>
                <w:webHidden/>
              </w:rPr>
              <w:tab/>
            </w:r>
            <w:r>
              <w:rPr>
                <w:noProof/>
                <w:webHidden/>
              </w:rPr>
              <w:fldChar w:fldCharType="begin"/>
            </w:r>
            <w:r>
              <w:rPr>
                <w:noProof/>
                <w:webHidden/>
              </w:rPr>
              <w:instrText xml:space="preserve"> PAGEREF _Toc386695121 \h </w:instrText>
            </w:r>
            <w:r>
              <w:rPr>
                <w:noProof/>
                <w:webHidden/>
              </w:rPr>
            </w:r>
            <w:r>
              <w:rPr>
                <w:noProof/>
                <w:webHidden/>
              </w:rPr>
              <w:fldChar w:fldCharType="separate"/>
            </w:r>
            <w:r>
              <w:rPr>
                <w:noProof/>
                <w:webHidden/>
              </w:rPr>
              <w:t>10</w:t>
            </w:r>
            <w:r>
              <w:rPr>
                <w:noProof/>
                <w:webHidden/>
              </w:rPr>
              <w:fldChar w:fldCharType="end"/>
            </w:r>
          </w:hyperlink>
        </w:p>
        <w:p w14:paraId="24C774BD"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2" w:history="1">
            <w:r w:rsidRPr="00E46B3E">
              <w:rPr>
                <w:rStyle w:val="Hyperlink"/>
                <w:noProof/>
              </w:rPr>
              <w:t>4.1.5</w:t>
            </w:r>
            <w:r>
              <w:rPr>
                <w:rFonts w:asciiTheme="minorHAnsi" w:eastAsiaTheme="minorEastAsia" w:hAnsiTheme="minorHAnsi" w:cstheme="minorBidi"/>
                <w:noProof/>
                <w:sz w:val="22"/>
                <w:szCs w:val="22"/>
              </w:rPr>
              <w:tab/>
            </w:r>
            <w:r w:rsidRPr="00E46B3E">
              <w:rPr>
                <w:rStyle w:val="Hyperlink"/>
                <w:noProof/>
              </w:rPr>
              <w:t>Database and File System</w:t>
            </w:r>
            <w:r>
              <w:rPr>
                <w:noProof/>
                <w:webHidden/>
              </w:rPr>
              <w:tab/>
            </w:r>
            <w:r>
              <w:rPr>
                <w:noProof/>
                <w:webHidden/>
              </w:rPr>
              <w:fldChar w:fldCharType="begin"/>
            </w:r>
            <w:r>
              <w:rPr>
                <w:noProof/>
                <w:webHidden/>
              </w:rPr>
              <w:instrText xml:space="preserve"> PAGEREF _Toc386695122 \h </w:instrText>
            </w:r>
            <w:r>
              <w:rPr>
                <w:noProof/>
                <w:webHidden/>
              </w:rPr>
            </w:r>
            <w:r>
              <w:rPr>
                <w:noProof/>
                <w:webHidden/>
              </w:rPr>
              <w:fldChar w:fldCharType="separate"/>
            </w:r>
            <w:r>
              <w:rPr>
                <w:noProof/>
                <w:webHidden/>
              </w:rPr>
              <w:t>12</w:t>
            </w:r>
            <w:r>
              <w:rPr>
                <w:noProof/>
                <w:webHidden/>
              </w:rPr>
              <w:fldChar w:fldCharType="end"/>
            </w:r>
          </w:hyperlink>
        </w:p>
        <w:p w14:paraId="12D63C46"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3" w:history="1">
            <w:r w:rsidRPr="00E46B3E">
              <w:rPr>
                <w:rStyle w:val="Hyperlink"/>
                <w:noProof/>
              </w:rPr>
              <w:t>4.1.6</w:t>
            </w:r>
            <w:r>
              <w:rPr>
                <w:rFonts w:asciiTheme="minorHAnsi" w:eastAsiaTheme="minorEastAsia" w:hAnsiTheme="minorHAnsi" w:cstheme="minorBidi"/>
                <w:noProof/>
                <w:sz w:val="22"/>
                <w:szCs w:val="22"/>
              </w:rPr>
              <w:tab/>
            </w:r>
            <w:r w:rsidRPr="00E46B3E">
              <w:rPr>
                <w:rStyle w:val="Hyperlink"/>
                <w:noProof/>
              </w:rPr>
              <w:t>Clients</w:t>
            </w:r>
            <w:r>
              <w:rPr>
                <w:noProof/>
                <w:webHidden/>
              </w:rPr>
              <w:tab/>
            </w:r>
            <w:r>
              <w:rPr>
                <w:noProof/>
                <w:webHidden/>
              </w:rPr>
              <w:fldChar w:fldCharType="begin"/>
            </w:r>
            <w:r>
              <w:rPr>
                <w:noProof/>
                <w:webHidden/>
              </w:rPr>
              <w:instrText xml:space="preserve"> PAGEREF _Toc386695123 \h </w:instrText>
            </w:r>
            <w:r>
              <w:rPr>
                <w:noProof/>
                <w:webHidden/>
              </w:rPr>
            </w:r>
            <w:r>
              <w:rPr>
                <w:noProof/>
                <w:webHidden/>
              </w:rPr>
              <w:fldChar w:fldCharType="separate"/>
            </w:r>
            <w:r>
              <w:rPr>
                <w:noProof/>
                <w:webHidden/>
              </w:rPr>
              <w:t>12</w:t>
            </w:r>
            <w:r>
              <w:rPr>
                <w:noProof/>
                <w:webHidden/>
              </w:rPr>
              <w:fldChar w:fldCharType="end"/>
            </w:r>
          </w:hyperlink>
        </w:p>
        <w:p w14:paraId="3FD300BA" w14:textId="77777777" w:rsidR="00FF45AD" w:rsidRDefault="00FF45AD">
          <w:pPr>
            <w:pStyle w:val="TOC2"/>
            <w:tabs>
              <w:tab w:val="left" w:pos="880"/>
              <w:tab w:val="right" w:leader="dot" w:pos="9350"/>
            </w:tabs>
            <w:rPr>
              <w:rFonts w:asciiTheme="minorHAnsi" w:eastAsiaTheme="minorEastAsia" w:hAnsiTheme="minorHAnsi" w:cstheme="minorBidi"/>
              <w:noProof/>
              <w:sz w:val="22"/>
              <w:szCs w:val="22"/>
            </w:rPr>
          </w:pPr>
          <w:hyperlink w:anchor="_Toc386695124" w:history="1">
            <w:r w:rsidRPr="00E46B3E">
              <w:rPr>
                <w:rStyle w:val="Hyperlink"/>
                <w:noProof/>
              </w:rPr>
              <w:t>4.2</w:t>
            </w:r>
            <w:r>
              <w:rPr>
                <w:rFonts w:asciiTheme="minorHAnsi" w:eastAsiaTheme="minorEastAsia" w:hAnsiTheme="minorHAnsi" w:cstheme="minorBidi"/>
                <w:noProof/>
                <w:sz w:val="22"/>
                <w:szCs w:val="22"/>
              </w:rPr>
              <w:tab/>
            </w:r>
            <w:r w:rsidRPr="00E46B3E">
              <w:rPr>
                <w:rStyle w:val="Hyperlink"/>
                <w:noProof/>
              </w:rPr>
              <w:t>System deployment</w:t>
            </w:r>
            <w:r>
              <w:rPr>
                <w:noProof/>
                <w:webHidden/>
              </w:rPr>
              <w:tab/>
            </w:r>
            <w:r>
              <w:rPr>
                <w:noProof/>
                <w:webHidden/>
              </w:rPr>
              <w:fldChar w:fldCharType="begin"/>
            </w:r>
            <w:r>
              <w:rPr>
                <w:noProof/>
                <w:webHidden/>
              </w:rPr>
              <w:instrText xml:space="preserve"> PAGEREF _Toc386695124 \h </w:instrText>
            </w:r>
            <w:r>
              <w:rPr>
                <w:noProof/>
                <w:webHidden/>
              </w:rPr>
            </w:r>
            <w:r>
              <w:rPr>
                <w:noProof/>
                <w:webHidden/>
              </w:rPr>
              <w:fldChar w:fldCharType="separate"/>
            </w:r>
            <w:r>
              <w:rPr>
                <w:noProof/>
                <w:webHidden/>
              </w:rPr>
              <w:t>13</w:t>
            </w:r>
            <w:r>
              <w:rPr>
                <w:noProof/>
                <w:webHidden/>
              </w:rPr>
              <w:fldChar w:fldCharType="end"/>
            </w:r>
          </w:hyperlink>
        </w:p>
        <w:p w14:paraId="1CCFBB5C"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5" w:history="1">
            <w:r w:rsidRPr="00E46B3E">
              <w:rPr>
                <w:rStyle w:val="Hyperlink"/>
                <w:noProof/>
              </w:rPr>
              <w:t>4.2.1</w:t>
            </w:r>
            <w:r>
              <w:rPr>
                <w:rFonts w:asciiTheme="minorHAnsi" w:eastAsiaTheme="minorEastAsia" w:hAnsiTheme="minorHAnsi" w:cstheme="minorBidi"/>
                <w:noProof/>
                <w:sz w:val="22"/>
                <w:szCs w:val="22"/>
              </w:rPr>
              <w:tab/>
            </w:r>
            <w:r w:rsidRPr="00E46B3E">
              <w:rPr>
                <w:rStyle w:val="Hyperlink"/>
                <w:noProof/>
              </w:rPr>
              <w:t>Nodes</w:t>
            </w:r>
            <w:r>
              <w:rPr>
                <w:noProof/>
                <w:webHidden/>
              </w:rPr>
              <w:tab/>
            </w:r>
            <w:r>
              <w:rPr>
                <w:noProof/>
                <w:webHidden/>
              </w:rPr>
              <w:fldChar w:fldCharType="begin"/>
            </w:r>
            <w:r>
              <w:rPr>
                <w:noProof/>
                <w:webHidden/>
              </w:rPr>
              <w:instrText xml:space="preserve"> PAGEREF _Toc386695125 \h </w:instrText>
            </w:r>
            <w:r>
              <w:rPr>
                <w:noProof/>
                <w:webHidden/>
              </w:rPr>
            </w:r>
            <w:r>
              <w:rPr>
                <w:noProof/>
                <w:webHidden/>
              </w:rPr>
              <w:fldChar w:fldCharType="separate"/>
            </w:r>
            <w:r>
              <w:rPr>
                <w:noProof/>
                <w:webHidden/>
              </w:rPr>
              <w:t>13</w:t>
            </w:r>
            <w:r>
              <w:rPr>
                <w:noProof/>
                <w:webHidden/>
              </w:rPr>
              <w:fldChar w:fldCharType="end"/>
            </w:r>
          </w:hyperlink>
        </w:p>
        <w:p w14:paraId="68537F74"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6" w:history="1">
            <w:r w:rsidRPr="00E46B3E">
              <w:rPr>
                <w:rStyle w:val="Hyperlink"/>
                <w:noProof/>
              </w:rPr>
              <w:t>4.2.2</w:t>
            </w:r>
            <w:r>
              <w:rPr>
                <w:rFonts w:asciiTheme="minorHAnsi" w:eastAsiaTheme="minorEastAsia" w:hAnsiTheme="minorHAnsi" w:cstheme="minorBidi"/>
                <w:noProof/>
                <w:sz w:val="22"/>
                <w:szCs w:val="22"/>
              </w:rPr>
              <w:tab/>
            </w:r>
            <w:r w:rsidRPr="00E46B3E">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_Toc386695126 \h </w:instrText>
            </w:r>
            <w:r>
              <w:rPr>
                <w:noProof/>
                <w:webHidden/>
              </w:rPr>
            </w:r>
            <w:r>
              <w:rPr>
                <w:noProof/>
                <w:webHidden/>
              </w:rPr>
              <w:fldChar w:fldCharType="separate"/>
            </w:r>
            <w:r>
              <w:rPr>
                <w:noProof/>
                <w:webHidden/>
              </w:rPr>
              <w:t>14</w:t>
            </w:r>
            <w:r>
              <w:rPr>
                <w:noProof/>
                <w:webHidden/>
              </w:rPr>
              <w:fldChar w:fldCharType="end"/>
            </w:r>
          </w:hyperlink>
        </w:p>
        <w:p w14:paraId="664D6678"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7" w:history="1">
            <w:r w:rsidRPr="00E46B3E">
              <w:rPr>
                <w:rStyle w:val="Hyperlink"/>
                <w:noProof/>
              </w:rPr>
              <w:t>4.2.3</w:t>
            </w:r>
            <w:r>
              <w:rPr>
                <w:rFonts w:asciiTheme="minorHAnsi" w:eastAsiaTheme="minorEastAsia" w:hAnsiTheme="minorHAnsi" w:cstheme="minorBidi"/>
                <w:noProof/>
                <w:sz w:val="22"/>
                <w:szCs w:val="22"/>
              </w:rPr>
              <w:tab/>
            </w:r>
            <w:r w:rsidRPr="00E46B3E">
              <w:rPr>
                <w:rStyle w:val="Hyperlink"/>
                <w:noProof/>
              </w:rPr>
              <w:t>Software Operating System Support</w:t>
            </w:r>
            <w:r>
              <w:rPr>
                <w:noProof/>
                <w:webHidden/>
              </w:rPr>
              <w:tab/>
            </w:r>
            <w:r>
              <w:rPr>
                <w:noProof/>
                <w:webHidden/>
              </w:rPr>
              <w:fldChar w:fldCharType="begin"/>
            </w:r>
            <w:r>
              <w:rPr>
                <w:noProof/>
                <w:webHidden/>
              </w:rPr>
              <w:instrText xml:space="preserve"> PAGEREF _Toc386695127 \h </w:instrText>
            </w:r>
            <w:r>
              <w:rPr>
                <w:noProof/>
                <w:webHidden/>
              </w:rPr>
            </w:r>
            <w:r>
              <w:rPr>
                <w:noProof/>
                <w:webHidden/>
              </w:rPr>
              <w:fldChar w:fldCharType="separate"/>
            </w:r>
            <w:r>
              <w:rPr>
                <w:noProof/>
                <w:webHidden/>
              </w:rPr>
              <w:t>15</w:t>
            </w:r>
            <w:r>
              <w:rPr>
                <w:noProof/>
                <w:webHidden/>
              </w:rPr>
              <w:fldChar w:fldCharType="end"/>
            </w:r>
          </w:hyperlink>
        </w:p>
        <w:p w14:paraId="426107EC"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8" w:history="1">
            <w:r w:rsidRPr="00E46B3E">
              <w:rPr>
                <w:rStyle w:val="Hyperlink"/>
                <w:noProof/>
              </w:rPr>
              <w:t>4.2.4</w:t>
            </w:r>
            <w:r>
              <w:rPr>
                <w:rFonts w:asciiTheme="minorHAnsi" w:eastAsiaTheme="minorEastAsia" w:hAnsiTheme="minorHAnsi" w:cstheme="minorBidi"/>
                <w:noProof/>
                <w:sz w:val="22"/>
                <w:szCs w:val="22"/>
              </w:rPr>
              <w:tab/>
            </w:r>
            <w:r w:rsidRPr="00E46B3E">
              <w:rPr>
                <w:rStyle w:val="Hyperlink"/>
                <w:noProof/>
              </w:rPr>
              <w:t>Software Base Back-end Technologies</w:t>
            </w:r>
            <w:r>
              <w:rPr>
                <w:noProof/>
                <w:webHidden/>
              </w:rPr>
              <w:tab/>
            </w:r>
            <w:r>
              <w:rPr>
                <w:noProof/>
                <w:webHidden/>
              </w:rPr>
              <w:fldChar w:fldCharType="begin"/>
            </w:r>
            <w:r>
              <w:rPr>
                <w:noProof/>
                <w:webHidden/>
              </w:rPr>
              <w:instrText xml:space="preserve"> PAGEREF _Toc386695128 \h </w:instrText>
            </w:r>
            <w:r>
              <w:rPr>
                <w:noProof/>
                <w:webHidden/>
              </w:rPr>
            </w:r>
            <w:r>
              <w:rPr>
                <w:noProof/>
                <w:webHidden/>
              </w:rPr>
              <w:fldChar w:fldCharType="separate"/>
            </w:r>
            <w:r>
              <w:rPr>
                <w:noProof/>
                <w:webHidden/>
              </w:rPr>
              <w:t>15</w:t>
            </w:r>
            <w:r>
              <w:rPr>
                <w:noProof/>
                <w:webHidden/>
              </w:rPr>
              <w:fldChar w:fldCharType="end"/>
            </w:r>
          </w:hyperlink>
        </w:p>
        <w:p w14:paraId="1F79CC04" w14:textId="77777777" w:rsidR="00FF45AD" w:rsidRDefault="00FF45AD">
          <w:pPr>
            <w:pStyle w:val="TOC3"/>
            <w:tabs>
              <w:tab w:val="left" w:pos="1320"/>
              <w:tab w:val="right" w:leader="dot" w:pos="9350"/>
            </w:tabs>
            <w:rPr>
              <w:rFonts w:asciiTheme="minorHAnsi" w:eastAsiaTheme="minorEastAsia" w:hAnsiTheme="minorHAnsi" w:cstheme="minorBidi"/>
              <w:noProof/>
              <w:sz w:val="22"/>
              <w:szCs w:val="22"/>
            </w:rPr>
          </w:pPr>
          <w:hyperlink w:anchor="_Toc386695129" w:history="1">
            <w:r w:rsidRPr="00E46B3E">
              <w:rPr>
                <w:rStyle w:val="Hyperlink"/>
                <w:noProof/>
              </w:rPr>
              <w:t>4.2.5</w:t>
            </w:r>
            <w:r>
              <w:rPr>
                <w:rFonts w:asciiTheme="minorHAnsi" w:eastAsiaTheme="minorEastAsia" w:hAnsiTheme="minorHAnsi" w:cstheme="minorBidi"/>
                <w:noProof/>
                <w:sz w:val="22"/>
                <w:szCs w:val="22"/>
              </w:rPr>
              <w:tab/>
            </w:r>
            <w:r w:rsidRPr="00E46B3E">
              <w:rPr>
                <w:rStyle w:val="Hyperlink"/>
                <w:noProof/>
              </w:rPr>
              <w:t>Software Base Front-end Technologies</w:t>
            </w:r>
            <w:r>
              <w:rPr>
                <w:noProof/>
                <w:webHidden/>
              </w:rPr>
              <w:tab/>
            </w:r>
            <w:r>
              <w:rPr>
                <w:noProof/>
                <w:webHidden/>
              </w:rPr>
              <w:fldChar w:fldCharType="begin"/>
            </w:r>
            <w:r>
              <w:rPr>
                <w:noProof/>
                <w:webHidden/>
              </w:rPr>
              <w:instrText xml:space="preserve"> PAGEREF _Toc386695129 \h </w:instrText>
            </w:r>
            <w:r>
              <w:rPr>
                <w:noProof/>
                <w:webHidden/>
              </w:rPr>
            </w:r>
            <w:r>
              <w:rPr>
                <w:noProof/>
                <w:webHidden/>
              </w:rPr>
              <w:fldChar w:fldCharType="separate"/>
            </w:r>
            <w:r>
              <w:rPr>
                <w:noProof/>
                <w:webHidden/>
              </w:rPr>
              <w:t>16</w:t>
            </w:r>
            <w:r>
              <w:rPr>
                <w:noProof/>
                <w:webHidden/>
              </w:rPr>
              <w:fldChar w:fldCharType="end"/>
            </w:r>
          </w:hyperlink>
        </w:p>
        <w:p w14:paraId="1E9482C8" w14:textId="77777777" w:rsidR="00FF45AD" w:rsidRDefault="00FF45AD">
          <w:pPr>
            <w:pStyle w:val="TOC1"/>
            <w:tabs>
              <w:tab w:val="left" w:pos="480"/>
              <w:tab w:val="right" w:leader="dot" w:pos="9350"/>
            </w:tabs>
            <w:rPr>
              <w:rFonts w:asciiTheme="minorHAnsi" w:eastAsiaTheme="minorEastAsia" w:hAnsiTheme="minorHAnsi" w:cstheme="minorBidi"/>
              <w:noProof/>
              <w:sz w:val="22"/>
              <w:szCs w:val="22"/>
            </w:rPr>
          </w:pPr>
          <w:hyperlink w:anchor="_Toc386695130" w:history="1">
            <w:r w:rsidRPr="00E46B3E">
              <w:rPr>
                <w:rStyle w:val="Hyperlink"/>
                <w:noProof/>
              </w:rPr>
              <w:t>5.</w:t>
            </w:r>
            <w:r>
              <w:rPr>
                <w:rFonts w:asciiTheme="minorHAnsi" w:eastAsiaTheme="minorEastAsia" w:hAnsiTheme="minorHAnsi" w:cstheme="minorBidi"/>
                <w:noProof/>
                <w:sz w:val="22"/>
                <w:szCs w:val="22"/>
              </w:rPr>
              <w:tab/>
            </w:r>
            <w:r w:rsidRPr="00E46B3E">
              <w:rPr>
                <w:rStyle w:val="Hyperlink"/>
                <w:noProof/>
              </w:rPr>
              <w:t>Summary</w:t>
            </w:r>
            <w:r>
              <w:rPr>
                <w:noProof/>
                <w:webHidden/>
              </w:rPr>
              <w:tab/>
            </w:r>
            <w:r>
              <w:rPr>
                <w:noProof/>
                <w:webHidden/>
              </w:rPr>
              <w:fldChar w:fldCharType="begin"/>
            </w:r>
            <w:r>
              <w:rPr>
                <w:noProof/>
                <w:webHidden/>
              </w:rPr>
              <w:instrText xml:space="preserve"> PAGEREF _Toc386695130 \h </w:instrText>
            </w:r>
            <w:r>
              <w:rPr>
                <w:noProof/>
                <w:webHidden/>
              </w:rPr>
            </w:r>
            <w:r>
              <w:rPr>
                <w:noProof/>
                <w:webHidden/>
              </w:rPr>
              <w:fldChar w:fldCharType="separate"/>
            </w:r>
            <w:r>
              <w:rPr>
                <w:noProof/>
                <w:webHidden/>
              </w:rPr>
              <w:t>16</w:t>
            </w:r>
            <w:r>
              <w:rPr>
                <w:noProof/>
                <w:webHidden/>
              </w:rPr>
              <w:fldChar w:fldCharType="end"/>
            </w:r>
          </w:hyperlink>
        </w:p>
        <w:p w14:paraId="4269F784" w14:textId="77777777" w:rsidR="00FF45AD" w:rsidRDefault="00FF45AD">
          <w:pPr>
            <w:pStyle w:val="TOC1"/>
            <w:tabs>
              <w:tab w:val="left" w:pos="480"/>
              <w:tab w:val="right" w:leader="dot" w:pos="9350"/>
            </w:tabs>
            <w:rPr>
              <w:rFonts w:asciiTheme="minorHAnsi" w:eastAsiaTheme="minorEastAsia" w:hAnsiTheme="minorHAnsi" w:cstheme="minorBidi"/>
              <w:noProof/>
              <w:sz w:val="22"/>
              <w:szCs w:val="22"/>
            </w:rPr>
          </w:pPr>
          <w:hyperlink w:anchor="_Toc386695131" w:history="1">
            <w:r w:rsidRPr="00E46B3E">
              <w:rPr>
                <w:rStyle w:val="Hyperlink"/>
                <w:noProof/>
              </w:rPr>
              <w:t>6.</w:t>
            </w:r>
            <w:r>
              <w:rPr>
                <w:rFonts w:asciiTheme="minorHAnsi" w:eastAsiaTheme="minorEastAsia" w:hAnsiTheme="minorHAnsi" w:cstheme="minorBidi"/>
                <w:noProof/>
                <w:sz w:val="22"/>
                <w:szCs w:val="22"/>
              </w:rPr>
              <w:tab/>
            </w:r>
            <w:r w:rsidRPr="00E46B3E">
              <w:rPr>
                <w:rStyle w:val="Hyperlink"/>
                <w:noProof/>
              </w:rPr>
              <w:t>Glossary</w:t>
            </w:r>
            <w:r>
              <w:rPr>
                <w:noProof/>
                <w:webHidden/>
              </w:rPr>
              <w:tab/>
            </w:r>
            <w:r>
              <w:rPr>
                <w:noProof/>
                <w:webHidden/>
              </w:rPr>
              <w:fldChar w:fldCharType="begin"/>
            </w:r>
            <w:r>
              <w:rPr>
                <w:noProof/>
                <w:webHidden/>
              </w:rPr>
              <w:instrText xml:space="preserve"> PAGEREF _Toc386695131 \h </w:instrText>
            </w:r>
            <w:r>
              <w:rPr>
                <w:noProof/>
                <w:webHidden/>
              </w:rPr>
            </w:r>
            <w:r>
              <w:rPr>
                <w:noProof/>
                <w:webHidden/>
              </w:rPr>
              <w:fldChar w:fldCharType="separate"/>
            </w:r>
            <w:r>
              <w:rPr>
                <w:noProof/>
                <w:webHidden/>
              </w:rPr>
              <w:t>17</w:t>
            </w:r>
            <w:r>
              <w:rPr>
                <w:noProof/>
                <w:webHidden/>
              </w:rPr>
              <w:fldChar w:fldCharType="end"/>
            </w:r>
          </w:hyperlink>
        </w:p>
        <w:p w14:paraId="76495A04" w14:textId="77777777" w:rsidR="00FF45AD" w:rsidRDefault="00FF45AD">
          <w:pPr>
            <w:pStyle w:val="TOC1"/>
            <w:tabs>
              <w:tab w:val="right" w:leader="dot" w:pos="9350"/>
            </w:tabs>
            <w:rPr>
              <w:rFonts w:asciiTheme="minorHAnsi" w:eastAsiaTheme="minorEastAsia" w:hAnsiTheme="minorHAnsi" w:cstheme="minorBidi"/>
              <w:noProof/>
              <w:sz w:val="22"/>
              <w:szCs w:val="22"/>
            </w:rPr>
          </w:pPr>
          <w:hyperlink w:anchor="_Toc386695132" w:history="1">
            <w:r w:rsidRPr="00E46B3E">
              <w:rPr>
                <w:rStyle w:val="Hyperlink"/>
                <w:noProof/>
              </w:rPr>
              <w:t>References</w:t>
            </w:r>
            <w:r>
              <w:rPr>
                <w:noProof/>
                <w:webHidden/>
              </w:rPr>
              <w:tab/>
            </w:r>
            <w:r>
              <w:rPr>
                <w:noProof/>
                <w:webHidden/>
              </w:rPr>
              <w:fldChar w:fldCharType="begin"/>
            </w:r>
            <w:r>
              <w:rPr>
                <w:noProof/>
                <w:webHidden/>
              </w:rPr>
              <w:instrText xml:space="preserve"> PAGEREF _Toc386695132 \h </w:instrText>
            </w:r>
            <w:r>
              <w:rPr>
                <w:noProof/>
                <w:webHidden/>
              </w:rPr>
            </w:r>
            <w:r>
              <w:rPr>
                <w:noProof/>
                <w:webHidden/>
              </w:rPr>
              <w:fldChar w:fldCharType="separate"/>
            </w:r>
            <w:r>
              <w:rPr>
                <w:noProof/>
                <w:webHidden/>
              </w:rPr>
              <w:t>18</w:t>
            </w:r>
            <w:r>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695108"/>
      <w:r w:rsidRPr="00D40363">
        <w:rPr>
          <w:rFonts w:ascii="Times New Roman" w:hAnsi="Times New Roman"/>
        </w:rPr>
        <w:t>Introduction</w:t>
      </w:r>
      <w:bookmarkEnd w:id="0"/>
    </w:p>
    <w:p w14:paraId="3ED56656" w14:textId="4D51F1B7"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is</w:t>
      </w:r>
      <w:r w:rsidRPr="00D40363">
        <w:t xml:space="preserve"> based on work done at the Arizona Geological Survey under auspices of DOE award DE-EE0001120, in conjunction with related work on development of the Geoscience Infor</w:t>
      </w:r>
      <w:r w:rsidR="00AC72C2">
        <w:t>mation Network (US</w:t>
      </w:r>
      <w:r w:rsidRPr="00D40363">
        <w:t>GIN) supported by NSF grant EAR-0753154, and a parallel DOE award DE-EE1002850 to compile and publish geothermal data from state geological surveys to integrate with the NGDS.</w:t>
      </w:r>
    </w:p>
    <w:p w14:paraId="3ED56657" w14:textId="01E5CDAA"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A86A98">
        <w:t xml:space="preserve">To be sustainable, </w:t>
      </w:r>
      <w:r w:rsidR="00D11329">
        <w:t>NGDS has</w:t>
      </w:r>
      <w:r w:rsidR="0099600A" w:rsidRPr="00D40363">
        <w:t xml:space="preserve"> provide</w:t>
      </w:r>
      <w:r w:rsidR="00D11329">
        <w:t>d</w:t>
      </w:r>
      <w:r w:rsidR="0099600A" w:rsidRPr="00D40363">
        <w:t xml:space="preserve"> a framework to promote co</w:t>
      </w:r>
      <w:r w:rsidR="0099600A" w:rsidRPr="00D40363">
        <w:t>m</w:t>
      </w:r>
      <w:r w:rsidR="0099600A" w:rsidRPr="00D40363">
        <w:t>munity engagement and incorporate new technology and ideas as they are developed without di</w:t>
      </w:r>
      <w:r w:rsidR="0099600A" w:rsidRPr="00D40363">
        <w:t>s</w:t>
      </w:r>
      <w:r w:rsidR="0099600A" w:rsidRPr="00D40363">
        <w:t>rupting existing practice</w:t>
      </w:r>
      <w:r w:rsidR="00D11329">
        <w:t>s</w:t>
      </w:r>
      <w:r w:rsidR="0099600A" w:rsidRPr="00D40363">
        <w:t xml:space="preserve">. </w:t>
      </w:r>
    </w:p>
    <w:p w14:paraId="3ED56658" w14:textId="62CB9BB1"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A86A98">
        <w:t>)</w:t>
      </w:r>
      <w:r w:rsidR="00D11329">
        <w:t xml:space="preserve"> and system</w:t>
      </w:r>
      <w:r w:rsidRPr="00D40363">
        <w:t xml:space="preserve"> requir</w:t>
      </w:r>
      <w:r w:rsidRPr="00D40363">
        <w:t>e</w:t>
      </w:r>
      <w:r w:rsidRPr="00D40363">
        <w:t>ments</w:t>
      </w:r>
      <w:r w:rsidR="00D11329">
        <w:t xml:space="preserve"> which can from </w:t>
      </w:r>
      <w:r w:rsidR="00A86A98" w:rsidRPr="00D40363">
        <w:t>NGDS consortium’s proposal</w:t>
      </w:r>
      <w:r w:rsidRPr="00D40363">
        <w:t xml:space="preserve">. </w:t>
      </w:r>
      <w:r w:rsidR="00A86A98">
        <w:t xml:space="preserve">Requirements regarding </w:t>
      </w:r>
      <w:r w:rsidR="00833393">
        <w:t xml:space="preserve">specific </w:t>
      </w:r>
      <w:r w:rsidR="00A86A98">
        <w:t>data di</w:t>
      </w:r>
      <w:r w:rsidR="00A86A98">
        <w:t>s</w:t>
      </w:r>
      <w:r w:rsidR="00A86A98">
        <w:t>covery and system architecture needs are disc</w:t>
      </w:r>
      <w:r w:rsidR="00833393">
        <w:t xml:space="preserve">ussed </w:t>
      </w:r>
      <w:r w:rsidR="00A86A98">
        <w:t>in the third section, followed by implement</w:t>
      </w:r>
      <w:r w:rsidR="00A86A98">
        <w:t>a</w:t>
      </w:r>
      <w:r w:rsidR="00A86A98">
        <w:t>tions of that system architecture and system deployment including software developments.</w:t>
      </w:r>
      <w:r w:rsidRPr="00D40363">
        <w:t xml:space="preserve">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695109"/>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 xml:space="preserve">“The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w:t>
      </w:r>
      <w:r w:rsidRPr="00D40363">
        <w:lastRenderedPageBreak/>
        <w:t>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695110"/>
      <w:r w:rsidRPr="00D40363">
        <w:rPr>
          <w:rFonts w:ascii="Times New Roman" w:hAnsi="Times New Roman"/>
        </w:rPr>
        <w:t>System Technical Design principles</w:t>
      </w:r>
      <w:bookmarkEnd w:id="2"/>
    </w:p>
    <w:p w14:paraId="3ED56669" w14:textId="5036850E" w:rsidR="00E76B90" w:rsidRPr="00D40363" w:rsidRDefault="00E76B90">
      <w:r w:rsidRPr="00D40363">
        <w:t xml:space="preserve">The National Geothermal Data System </w:t>
      </w:r>
      <w:r w:rsidR="008F5ACD">
        <w:t>was tasked with providing</w:t>
      </w:r>
      <w:r w:rsidRPr="00D40363">
        <w:t xml:space="preserve"> online resources to make it easy for users to extract, assess, and synthesize data according to cr</w:t>
      </w:r>
      <w:r w:rsidR="008F5ACD">
        <w:t>iteria they select. Data are</w:t>
      </w:r>
      <w:r w:rsidRPr="00D40363">
        <w:t xml:space="preserve"> provided by a community of data providers, many of whom maintain their own data management sys</w:t>
      </w:r>
      <w:r w:rsidR="008F5ACD">
        <w:t>tems. N</w:t>
      </w:r>
      <w:r w:rsidRPr="00D40363">
        <w:t>umerous kinds of existing, “legacy” data in various tables, spreadsheets and data</w:t>
      </w:r>
      <w:r w:rsidR="008F5ACD">
        <w:t>bases from state surveys nation-wide have been</w:t>
      </w:r>
      <w:r w:rsidRPr="00D40363">
        <w:t xml:space="preserve"> </w:t>
      </w:r>
      <w:r w:rsidR="008F5ACD">
        <w:t xml:space="preserve">digitized and </w:t>
      </w:r>
      <w:r w:rsidRPr="00D40363">
        <w:t xml:space="preserve">made accessible through the system. </w:t>
      </w:r>
    </w:p>
    <w:p w14:paraId="3ED5666A" w14:textId="2BF8CA8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293431">
        <w:t xml:space="preserve"> (</w:t>
      </w:r>
      <w:r w:rsidR="00D11329">
        <w:t>‘central node’).</w:t>
      </w:r>
      <w:r w:rsidRPr="00D40363">
        <w:t xml:space="preserve"> The metadata provide </w:t>
      </w:r>
      <w:r w:rsidR="000F2854" w:rsidRPr="00D40363">
        <w:t>information describing</w:t>
      </w:r>
      <w:r w:rsidRPr="00D40363">
        <w:t xml:space="preserve"> resources that can be indexed for discovery by search engines, information about provenance and quality of the resource so users can evaluate the resource for their application, and information descri</w:t>
      </w:r>
      <w:r w:rsidRPr="00D40363">
        <w:t>b</w:t>
      </w:r>
      <w:r w:rsidRPr="00D40363">
        <w:t xml:space="preserve">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lastRenderedPageBreak/>
        <w:t>vice from any server in the system that offers that service and get data that integrate with min</w:t>
      </w:r>
      <w:r w:rsidRPr="00D40363">
        <w:t>i</w:t>
      </w:r>
      <w:r w:rsidRPr="00D40363">
        <w:t>mum operator intervention.</w:t>
      </w:r>
    </w:p>
    <w:p w14:paraId="3ED5666E" w14:textId="3E72747D" w:rsidR="00E76B90" w:rsidRPr="00D40363" w:rsidRDefault="00E76B90">
      <w:r w:rsidRPr="00D40363">
        <w:t xml:space="preserve">The following bullet points </w:t>
      </w:r>
      <w:r w:rsidR="00FF5AC9">
        <w:t>were</w:t>
      </w:r>
      <w:r w:rsidRPr="00D40363">
        <w:t xml:space="preserve"> extracted from the original proje</w:t>
      </w:r>
      <w:r w:rsidR="00FF5AC9">
        <w:t>ct proposal and subsequent SOPO:</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10F55EB3" w14:textId="77777777" w:rsidR="00212DE8" w:rsidRPr="00D40363" w:rsidRDefault="00212DE8" w:rsidP="00212DE8">
      <w:pPr>
        <w:autoSpaceDE w:val="0"/>
        <w:autoSpaceDN w:val="0"/>
        <w:adjustRightInd w:val="0"/>
        <w:spacing w:after="0"/>
        <w:ind w:left="720"/>
        <w:rPr>
          <w:sz w:val="22"/>
          <w:szCs w:val="22"/>
        </w:rPr>
      </w:pPr>
    </w:p>
    <w:p w14:paraId="3ED5667E" w14:textId="47EBC1A4" w:rsidR="00E76B90" w:rsidRPr="00212DE8" w:rsidRDefault="00E76B90" w:rsidP="00212DE8">
      <w:pPr>
        <w:ind w:firstLine="360"/>
      </w:pPr>
      <w:r w:rsidRPr="00212DE8">
        <w:t>Data Access</w:t>
      </w:r>
      <w:r w:rsidR="00FF5AC9">
        <w:t>:</w:t>
      </w:r>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3" w:name="_Toc386695111"/>
      <w:r w:rsidRPr="00ED4E9B">
        <w:rPr>
          <w:rFonts w:ascii="Times New Roman" w:hAnsi="Times New Roman" w:cs="Times New Roman"/>
          <w:sz w:val="32"/>
          <w:szCs w:val="32"/>
        </w:rPr>
        <w:t>Approach</w:t>
      </w:r>
      <w:bookmarkEnd w:id="3"/>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 xml:space="preserve">has been for an investigator to </w:t>
      </w:r>
      <w:r w:rsidR="00CC4884" w:rsidRPr="00D40363">
        <w:lastRenderedPageBreak/>
        <w:t>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4" w:name="_Toc386695112"/>
      <w:r w:rsidRPr="00ED4E9B">
        <w:rPr>
          <w:rFonts w:ascii="Times New Roman" w:hAnsi="Times New Roman" w:cs="Times New Roman"/>
          <w:sz w:val="32"/>
          <w:szCs w:val="32"/>
        </w:rPr>
        <w:lastRenderedPageBreak/>
        <w:t>Requirements</w:t>
      </w:r>
      <w:bookmarkEnd w:id="4"/>
    </w:p>
    <w:p w14:paraId="3ED56698" w14:textId="77777777" w:rsidR="00E76B90" w:rsidRPr="00D40363" w:rsidRDefault="00F70028" w:rsidP="00AA51E9">
      <w:pPr>
        <w:pStyle w:val="Heading3"/>
        <w:numPr>
          <w:ilvl w:val="0"/>
          <w:numId w:val="41"/>
        </w:numPr>
        <w:rPr>
          <w:rFonts w:ascii="Times New Roman" w:hAnsi="Times New Roman"/>
        </w:rPr>
      </w:pPr>
      <w:bookmarkStart w:id="5" w:name="_Toc386695113"/>
      <w:r w:rsidRPr="00D40363">
        <w:rPr>
          <w:rFonts w:ascii="Times New Roman" w:hAnsi="Times New Roman"/>
        </w:rPr>
        <w:t>Data discovery</w:t>
      </w:r>
      <w:bookmarkStart w:id="6" w:name="_GoBack"/>
      <w:bookmarkEnd w:id="5"/>
      <w:bookmarkEnd w:id="6"/>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7" w:name="_Toc386695114"/>
      <w:r w:rsidRPr="00D40363">
        <w:rPr>
          <w:rFonts w:ascii="Times New Roman" w:hAnsi="Times New Roman"/>
        </w:rPr>
        <w:t>System Architecture Requirements</w:t>
      </w:r>
      <w:bookmarkEnd w:id="7"/>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lastRenderedPageBreak/>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8" w:name="_Toc386695115"/>
      <w:r w:rsidRPr="00D40363">
        <w:rPr>
          <w:rFonts w:ascii="Times New Roman" w:hAnsi="Times New Roman"/>
        </w:rPr>
        <w:t>System Architecture</w:t>
      </w:r>
      <w:bookmarkEnd w:id="8"/>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9209E4" w:rsidRPr="00D461F3" w:rsidRDefault="009209E4" w:rsidP="00524E4D">
                            <w:pPr>
                              <w:pStyle w:val="Caption"/>
                              <w:rPr>
                                <w:rFonts w:eastAsia="Times New Roman" w:cs="Arial"/>
                                <w:iCs/>
                                <w:noProof/>
                                <w:sz w:val="28"/>
                                <w:szCs w:val="28"/>
                              </w:rPr>
                            </w:pPr>
                            <w:r>
                              <w:t xml:space="preserve">Figure </w:t>
                            </w:r>
                            <w:r w:rsidR="00300DC6">
                              <w:fldChar w:fldCharType="begin"/>
                            </w:r>
                            <w:r w:rsidR="00300DC6">
                              <w:instrText xml:space="preserve"> SEQ Figure \* ARABIC </w:instrText>
                            </w:r>
                            <w:r w:rsidR="00300DC6">
                              <w:fldChar w:fldCharType="separate"/>
                            </w:r>
                            <w:r>
                              <w:rPr>
                                <w:noProof/>
                              </w:rPr>
                              <w:t>1</w:t>
                            </w:r>
                            <w:r w:rsidR="00300DC6">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9209E4" w:rsidRPr="00D461F3" w:rsidRDefault="009209E4" w:rsidP="00524E4D">
                      <w:pPr>
                        <w:pStyle w:val="Caption"/>
                        <w:rPr>
                          <w:rFonts w:eastAsia="Times New Roman" w:cs="Arial"/>
                          <w:iCs/>
                          <w:noProof/>
                          <w:sz w:val="28"/>
                          <w:szCs w:val="28"/>
                        </w:rPr>
                      </w:pPr>
                      <w:r>
                        <w:t xml:space="preserve">Figure </w:t>
                      </w:r>
                      <w:r w:rsidR="00300DC6">
                        <w:fldChar w:fldCharType="begin"/>
                      </w:r>
                      <w:r w:rsidR="00300DC6">
                        <w:instrText xml:space="preserve"> SEQ Figure \* ARABIC </w:instrText>
                      </w:r>
                      <w:r w:rsidR="00300DC6">
                        <w:fldChar w:fldCharType="separate"/>
                      </w:r>
                      <w:r>
                        <w:rPr>
                          <w:noProof/>
                        </w:rPr>
                        <w:t>1</w:t>
                      </w:r>
                      <w:r w:rsidR="00300DC6">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9" w:name="_Toc386690434"/>
      <w:bookmarkStart w:id="10" w:name="_Toc386692163"/>
      <w:bookmarkStart w:id="11" w:name="_Toc386693197"/>
      <w:bookmarkStart w:id="12" w:name="_Toc386695116"/>
      <w:bookmarkEnd w:id="9"/>
      <w:bookmarkEnd w:id="10"/>
      <w:bookmarkEnd w:id="11"/>
      <w:bookmarkEnd w:id="12"/>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3" w:name="_Toc386695117"/>
      <w:r w:rsidRPr="00ED4E9B">
        <w:rPr>
          <w:rFonts w:ascii="Times New Roman" w:hAnsi="Times New Roman" w:cs="Times New Roman"/>
          <w:sz w:val="32"/>
          <w:szCs w:val="32"/>
        </w:rPr>
        <w:t>Functional components</w:t>
      </w:r>
      <w:bookmarkEnd w:id="13"/>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4" w:name="_Toc386695118"/>
      <w:r w:rsidRPr="00D40363">
        <w:rPr>
          <w:rFonts w:ascii="Times New Roman" w:hAnsi="Times New Roman"/>
        </w:rPr>
        <w:t>Catalog</w:t>
      </w:r>
      <w:bookmarkEnd w:id="14"/>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9209E4" w:rsidRPr="00D461F3"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9209E4" w:rsidRPr="00D461F3" w:rsidRDefault="009209E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returnable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5" w:name="_Toc386695119"/>
      <w:r>
        <w:rPr>
          <w:rFonts w:ascii="Times New Roman" w:hAnsi="Times New Roman"/>
        </w:rPr>
        <w:t>Document Repositories</w:t>
      </w:r>
      <w:bookmarkEnd w:id="15"/>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6" w:name="_Toc386695120"/>
      <w:r w:rsidRPr="00D40363">
        <w:rPr>
          <w:rFonts w:ascii="Times New Roman" w:hAnsi="Times New Roman"/>
        </w:rPr>
        <w:t>Data Servers</w:t>
      </w:r>
      <w:bookmarkEnd w:id="16"/>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7" w:name="_Toc386695121"/>
      <w:r>
        <w:rPr>
          <w:rFonts w:ascii="Times New Roman" w:hAnsi="Times New Roman"/>
        </w:rPr>
        <w:t>Metadata and Tiered Data</w:t>
      </w:r>
      <w:bookmarkEnd w:id="17"/>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77777777"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Tier 3 Interoperable Web Services</w:t>
      </w:r>
    </w:p>
    <w:p w14:paraId="644E9607" w14:textId="15FF2318"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p>
    <w:p w14:paraId="35DE7791" w14:textId="71D30425"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w:t>
      </w:r>
      <w:r w:rsidR="000953CB">
        <w:t xml:space="preserve"> for creating new information exchanges</w:t>
      </w:r>
      <w:r w:rsidRPr="00D40363">
        <w:t xml:space="preserve"> include:</w:t>
      </w:r>
    </w:p>
    <w:p w14:paraId="329DB42B" w14:textId="54AABFC2" w:rsidR="00806BAC" w:rsidRPr="00D40363" w:rsidRDefault="00806BAC" w:rsidP="00806BAC">
      <w:pPr>
        <w:numPr>
          <w:ilvl w:val="0"/>
          <w:numId w:val="5"/>
        </w:numPr>
        <w:autoSpaceDE w:val="0"/>
        <w:autoSpaceDN w:val="0"/>
        <w:adjustRightInd w:val="0"/>
        <w:spacing w:after="0"/>
      </w:pPr>
      <w:r w:rsidRPr="00D40363">
        <w:t>Ensur</w:t>
      </w:r>
      <w:r w:rsidR="000953CB">
        <w:t>ing</w:t>
      </w:r>
      <w:r w:rsidRPr="00D40363">
        <w:t xml:space="preserve"> interoperability among data sets with members adopting common standards and protocols.  </w:t>
      </w:r>
    </w:p>
    <w:p w14:paraId="67159BD4" w14:textId="770FF228" w:rsidR="00806BAC" w:rsidRPr="00D40363" w:rsidRDefault="000953CB" w:rsidP="00806BAC">
      <w:pPr>
        <w:numPr>
          <w:ilvl w:val="0"/>
          <w:numId w:val="5"/>
        </w:numPr>
        <w:autoSpaceDE w:val="0"/>
        <w:autoSpaceDN w:val="0"/>
        <w:adjustRightInd w:val="0"/>
        <w:spacing w:after="0"/>
      </w:pPr>
      <w:r>
        <w:t>D</w:t>
      </w:r>
      <w:r w:rsidR="00806BAC" w:rsidRPr="00D40363">
        <w:t>ata schema must be vetted with stakeholders</w:t>
      </w:r>
      <w:r>
        <w:t>.</w:t>
      </w:r>
      <w:r w:rsidR="00806BAC" w:rsidRPr="00D40363">
        <w:t xml:space="preserve"> </w:t>
      </w:r>
    </w:p>
    <w:p w14:paraId="4307F56C" w14:textId="0F90E177" w:rsidR="00806BAC" w:rsidRPr="00D40363" w:rsidRDefault="00806BAC" w:rsidP="00806BAC">
      <w:pPr>
        <w:numPr>
          <w:ilvl w:val="0"/>
          <w:numId w:val="5"/>
        </w:numPr>
        <w:autoSpaceDE w:val="0"/>
        <w:autoSpaceDN w:val="0"/>
        <w:adjustRightInd w:val="0"/>
        <w:spacing w:after="0"/>
      </w:pPr>
      <w:r w:rsidRPr="00D40363">
        <w:lastRenderedPageBreak/>
        <w:t>Data</w:t>
      </w:r>
      <w:r w:rsidR="000953CB">
        <w:t xml:space="preserve"> schema for interchange formats</w:t>
      </w:r>
      <w:r w:rsidRPr="00D40363">
        <w:t xml:space="preserve">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77777777" w:rsidR="00806BAC" w:rsidRPr="00AA51E9" w:rsidRDefault="00806BAC" w:rsidP="00B214E3">
      <w:pPr>
        <w:pStyle w:val="Heading4"/>
        <w:numPr>
          <w:ilvl w:val="0"/>
          <w:numId w:val="57"/>
        </w:numPr>
        <w:ind w:left="720"/>
        <w:rPr>
          <w:rFonts w:ascii="Times New Roman" w:hAnsi="Times New Roman"/>
        </w:rPr>
      </w:pPr>
      <w:r w:rsidRPr="00AA51E9">
        <w:rPr>
          <w:rFonts w:ascii="Times New Roman" w:hAnsi="Times New Roman"/>
        </w:rPr>
        <w:t>Tier 2 File based data</w:t>
      </w:r>
    </w:p>
    <w:p w14:paraId="73C49D5B" w14:textId="77777777" w:rsidR="00806BAC" w:rsidRPr="00D40363" w:rsidRDefault="00806BAC" w:rsidP="00806BAC">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58D593C2" w14:textId="77777777" w:rsidR="00806BAC" w:rsidRPr="00AA51E9" w:rsidRDefault="00806BAC" w:rsidP="00B214E3">
      <w:pPr>
        <w:pStyle w:val="Heading4"/>
        <w:numPr>
          <w:ilvl w:val="0"/>
          <w:numId w:val="58"/>
        </w:numPr>
        <w:ind w:left="720"/>
        <w:rPr>
          <w:rFonts w:ascii="Times New Roman" w:hAnsi="Times New Roman"/>
        </w:rPr>
      </w:pPr>
      <w:r w:rsidRPr="00AA51E9">
        <w:rPr>
          <w:rFonts w:ascii="Times New Roman" w:hAnsi="Times New Roman"/>
        </w:rPr>
        <w:t>Tier 1 Scanned data</w:t>
      </w:r>
    </w:p>
    <w:p w14:paraId="38D9390B" w14:textId="5D13B7DD" w:rsidR="00806BAC" w:rsidRPr="00D40363" w:rsidRDefault="00806BAC" w:rsidP="0085088D">
      <w:r w:rsidRPr="00D40363">
        <w:t>Reports, logs, maps and other documents pertinent to geothermal energy exploration, evaluation, development, and production that exist in hard copy but are not available online may be conver</w:t>
      </w:r>
      <w:r w:rsidRPr="00D40363">
        <w:t>t</w:t>
      </w:r>
      <w:r w:rsidRPr="00D40363">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w:t>
      </w:r>
      <w:r w:rsidR="000953CB">
        <w:t xml:space="preserve"> online. T</w:t>
      </w:r>
      <w:r w:rsidRPr="00D40363">
        <w:t xml:space="preserve">hose resources that are not online, such as a core samples </w:t>
      </w:r>
      <w:r w:rsidR="007F0A2A" w:rsidRPr="00D40363">
        <w:t>facility</w:t>
      </w:r>
      <w:r w:rsidRPr="00D40363">
        <w:t>, are indicated in NGDS as ‘offline resources’. These r</w:t>
      </w:r>
      <w:r w:rsidRPr="00D40363">
        <w:t>e</w:t>
      </w:r>
      <w:r w:rsidRPr="00D40363">
        <w:t>sources are simply identified by location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8" w:name="_Toc386695122"/>
      <w:r w:rsidRPr="00D40363">
        <w:rPr>
          <w:rFonts w:ascii="Times New Roman" w:hAnsi="Times New Roman"/>
        </w:rPr>
        <w:t>Database and File System</w:t>
      </w:r>
      <w:bookmarkEnd w:id="18"/>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9" w:name="_Toc386695123"/>
      <w:r w:rsidRPr="00D40363">
        <w:rPr>
          <w:rFonts w:ascii="Times New Roman" w:hAnsi="Times New Roman"/>
        </w:rPr>
        <w:t>Clients</w:t>
      </w:r>
      <w:bookmarkEnd w:id="19"/>
    </w:p>
    <w:p w14:paraId="3ED566C2" w14:textId="74972A6B"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20" w:name="_Toc386695124"/>
      <w:r w:rsidRPr="00ED4E9B">
        <w:rPr>
          <w:rFonts w:ascii="Times New Roman" w:hAnsi="Times New Roman" w:cs="Times New Roman"/>
          <w:sz w:val="32"/>
          <w:szCs w:val="32"/>
        </w:rPr>
        <w:lastRenderedPageBreak/>
        <w:t>System deployment</w:t>
      </w:r>
      <w:bookmarkEnd w:id="20"/>
    </w:p>
    <w:p w14:paraId="3ED566C4" w14:textId="77777777" w:rsidR="00E76B90" w:rsidRPr="00D40363" w:rsidRDefault="00E76B90" w:rsidP="00B214E3">
      <w:pPr>
        <w:pStyle w:val="Heading3"/>
        <w:numPr>
          <w:ilvl w:val="0"/>
          <w:numId w:val="47"/>
        </w:numPr>
        <w:ind w:left="720"/>
        <w:rPr>
          <w:rFonts w:ascii="Times New Roman" w:hAnsi="Times New Roman"/>
        </w:rPr>
      </w:pPr>
      <w:bookmarkStart w:id="21" w:name="_Toc386695125"/>
      <w:r w:rsidRPr="00D40363">
        <w:rPr>
          <w:rFonts w:ascii="Times New Roman" w:hAnsi="Times New Roman"/>
        </w:rPr>
        <w:t>Nodes</w:t>
      </w:r>
      <w:bookmarkEnd w:id="21"/>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9209E4" w:rsidRPr="001A2982" w:rsidRDefault="009209E4" w:rsidP="00524E4D">
                            <w:pPr>
                              <w:pStyle w:val="Caption"/>
                              <w:rPr>
                                <w:rFonts w:ascii="Times New Roman" w:hAnsi="Times New Roman"/>
                                <w:noProof/>
                                <w:sz w:val="24"/>
                                <w:szCs w:val="24"/>
                              </w:rPr>
                            </w:pPr>
                            <w:bookmarkStart w:id="22" w:name="_Ref302311104"/>
                            <w:r>
                              <w:t xml:space="preserve">Figure </w:t>
                            </w:r>
                            <w:r w:rsidR="00300DC6">
                              <w:fldChar w:fldCharType="begin"/>
                            </w:r>
                            <w:r w:rsidR="00300DC6">
                              <w:instrText xml:space="preserve"> SEQ Figure \* ARABIC </w:instrText>
                            </w:r>
                            <w:r w:rsidR="00300DC6">
                              <w:fldChar w:fldCharType="separate"/>
                            </w:r>
                            <w:r>
                              <w:rPr>
                                <w:noProof/>
                              </w:rPr>
                              <w:t>2</w:t>
                            </w:r>
                            <w:r w:rsidR="00300DC6">
                              <w:rPr>
                                <w:noProof/>
                              </w:rPr>
                              <w:fldChar w:fldCharType="end"/>
                            </w:r>
                            <w:bookmarkEnd w:id="22"/>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9209E4" w:rsidRPr="001A2982" w:rsidRDefault="009209E4" w:rsidP="00524E4D">
                      <w:pPr>
                        <w:pStyle w:val="Caption"/>
                        <w:rPr>
                          <w:rFonts w:ascii="Times New Roman" w:hAnsi="Times New Roman"/>
                          <w:noProof/>
                          <w:sz w:val="24"/>
                          <w:szCs w:val="24"/>
                        </w:rPr>
                      </w:pPr>
                      <w:bookmarkStart w:id="23" w:name="_Ref302311104"/>
                      <w:r>
                        <w:t xml:space="preserve">Figure </w:t>
                      </w:r>
                      <w:r w:rsidR="00300DC6">
                        <w:fldChar w:fldCharType="begin"/>
                      </w:r>
                      <w:r w:rsidR="00300DC6">
                        <w:instrText xml:space="preserve"> SEQ Figure \* ARABIC </w:instrText>
                      </w:r>
                      <w:r w:rsidR="00300DC6">
                        <w:fldChar w:fldCharType="separate"/>
                      </w:r>
                      <w:r>
                        <w:rPr>
                          <w:noProof/>
                        </w:rPr>
                        <w:t>2</w:t>
                      </w:r>
                      <w:r w:rsidR="00300DC6">
                        <w:rPr>
                          <w:noProof/>
                        </w:rPr>
                        <w:fldChar w:fldCharType="end"/>
                      </w:r>
                      <w:bookmarkEnd w:id="23"/>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r w:rsidR="00300DC6">
                              <w:fldChar w:fldCharType="begin"/>
                            </w:r>
                            <w:r w:rsidR="00300DC6">
                              <w:instrText xml:space="preserve"> SEQ Figure \* ARABIC </w:instrText>
                            </w:r>
                            <w:r w:rsidR="00300DC6">
                              <w:fldChar w:fldCharType="separate"/>
                            </w:r>
                            <w:r>
                              <w:rPr>
                                <w:noProof/>
                              </w:rPr>
                              <w:t>3</w:t>
                            </w:r>
                            <w:r w:rsidR="00300DC6">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r w:rsidR="00300DC6">
                        <w:fldChar w:fldCharType="begin"/>
                      </w:r>
                      <w:r w:rsidR="00300DC6">
                        <w:instrText xml:space="preserve"> SEQ Figure \* ARABIC </w:instrText>
                      </w:r>
                      <w:r w:rsidR="00300DC6">
                        <w:fldChar w:fldCharType="separate"/>
                      </w:r>
                      <w:r>
                        <w:rPr>
                          <w:noProof/>
                        </w:rPr>
                        <w:t>3</w:t>
                      </w:r>
                      <w:r w:rsidR="00300DC6">
                        <w:rPr>
                          <w:noProof/>
                        </w:rPr>
                        <w:fldChar w:fldCharType="end"/>
                      </w:r>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4" w:name="_Toc386695126"/>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4"/>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5" w:name="_Toc386695127"/>
      <w:r w:rsidRPr="00D40363">
        <w:rPr>
          <w:rFonts w:ascii="Times New Roman" w:hAnsi="Times New Roman"/>
        </w:rPr>
        <w:t>Software</w:t>
      </w:r>
      <w:r w:rsidRPr="00A372F8">
        <w:rPr>
          <w:rFonts w:ascii="Times New Roman" w:hAnsi="Times New Roman"/>
        </w:rPr>
        <w:t xml:space="preserve"> Operating System Support</w:t>
      </w:r>
      <w:bookmarkEnd w:id="25"/>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6" w:name="_Toc386695128"/>
      <w:r w:rsidRPr="00A372F8">
        <w:rPr>
          <w:rFonts w:ascii="Times New Roman" w:hAnsi="Times New Roman"/>
        </w:rPr>
        <w:t>Software Base Back-end Technologies</w:t>
      </w:r>
      <w:bookmarkEnd w:id="26"/>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7" w:name="_Toc386695129"/>
      <w:r w:rsidRPr="00A372F8">
        <w:rPr>
          <w:rFonts w:ascii="Times New Roman" w:hAnsi="Times New Roman"/>
        </w:rPr>
        <w:t>Software Base Front-end Technologies</w:t>
      </w:r>
      <w:bookmarkEnd w:id="27"/>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8" w:name="_Toc386695130"/>
      <w:r w:rsidRPr="00D40363">
        <w:rPr>
          <w:rFonts w:ascii="Times New Roman" w:hAnsi="Times New Roman"/>
        </w:rPr>
        <w:t>Summary</w:t>
      </w:r>
      <w:bookmarkEnd w:id="28"/>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27EBF996"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w:t>
      </w:r>
      <w:r w:rsidR="00403777">
        <w:t>the required</w:t>
      </w:r>
      <w:r w:rsidRPr="00D40363">
        <w:t xml:space="preserve"> catalog search and discovery service</w:t>
      </w:r>
      <w:r w:rsidR="00E76B90" w:rsidRPr="00D40363">
        <w:t>. The lowest common denominator metadata interchange format using this service to achieve interoperability between metadata provided by various servers</w:t>
      </w:r>
      <w:r w:rsidR="00403777">
        <w:t xml:space="preserve"> is outlined at </w:t>
      </w:r>
      <w:hyperlink r:id="rId37" w:anchor="Metadata" w:history="1">
        <w:r w:rsidR="00403777" w:rsidRPr="00CA0D4C">
          <w:rPr>
            <w:rStyle w:val="Hyperlink"/>
          </w:rPr>
          <w:t>http://schemas.usgin.org/models/#Metadata</w:t>
        </w:r>
      </w:hyperlink>
      <w:r w:rsidR="00403777">
        <w:t xml:space="preserve"> and </w:t>
      </w:r>
      <w:hyperlink r:id="rId38" w:history="1">
        <w:r w:rsidR="00403777" w:rsidRPr="00CA0D4C">
          <w:rPr>
            <w:rStyle w:val="Hyperlink"/>
          </w:rPr>
          <w:t>https://github.com/usgin-models/MetadataCompilation</w:t>
        </w:r>
      </w:hyperlink>
      <w:r w:rsidR="00E76B90" w:rsidRPr="00D40363">
        <w:t xml:space="preserve">, </w:t>
      </w:r>
      <w:r w:rsidR="009209E4">
        <w:t xml:space="preserve">which </w:t>
      </w:r>
      <w:r w:rsidR="00E76B90" w:rsidRPr="00D40363">
        <w:t>use</w:t>
      </w:r>
      <w:r w:rsidR="009209E4">
        <w:t>s</w:t>
      </w:r>
      <w:r w:rsidR="00E76B90" w:rsidRPr="00D40363">
        <w:t xml:space="preserve"> the USGIN profile for ISO metadata. </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29" w:name="_Toc386695131"/>
      <w:r w:rsidRPr="00D40363">
        <w:rPr>
          <w:rFonts w:ascii="Times New Roman" w:hAnsi="Times New Roman"/>
        </w:rPr>
        <w:t>Glossary</w:t>
      </w:r>
      <w:bookmarkEnd w:id="29"/>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lastRenderedPageBreak/>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0" w:name="_Toc386695132"/>
      <w:r w:rsidRPr="00D40363">
        <w:rPr>
          <w:rFonts w:ascii="Times New Roman" w:hAnsi="Times New Roman"/>
        </w:rPr>
        <w:t>References</w:t>
      </w:r>
      <w:bookmarkEnd w:id="30"/>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lastRenderedPageBreak/>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A428B" w14:textId="77777777" w:rsidR="00300DC6" w:rsidRDefault="00300DC6" w:rsidP="00E57E08">
      <w:pPr>
        <w:spacing w:after="0"/>
      </w:pPr>
      <w:r>
        <w:separator/>
      </w:r>
    </w:p>
  </w:endnote>
  <w:endnote w:type="continuationSeparator" w:id="0">
    <w:p w14:paraId="5598AB66" w14:textId="77777777" w:rsidR="00300DC6" w:rsidRDefault="00300DC6" w:rsidP="00E57E08">
      <w:pPr>
        <w:spacing w:after="0"/>
      </w:pPr>
      <w:r>
        <w:continuationSeparator/>
      </w:r>
    </w:p>
  </w:endnote>
  <w:endnote w:type="continuationNotice" w:id="1">
    <w:p w14:paraId="24C9BAC0" w14:textId="77777777" w:rsidR="00300DC6" w:rsidRDefault="00300D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9209E4" w:rsidRDefault="009209E4">
    <w:pPr>
      <w:pStyle w:val="Footer"/>
      <w:jc w:val="center"/>
    </w:pPr>
    <w:r>
      <w:fldChar w:fldCharType="begin"/>
    </w:r>
    <w:r>
      <w:instrText xml:space="preserve"> PAGE   \* MERGEFORMAT </w:instrText>
    </w:r>
    <w:r>
      <w:fldChar w:fldCharType="separate"/>
    </w:r>
    <w:r w:rsidR="00FF45AD">
      <w:rPr>
        <w:noProof/>
      </w:rPr>
      <w:t>6</w:t>
    </w:r>
    <w:r>
      <w:rPr>
        <w:noProof/>
      </w:rPr>
      <w:fldChar w:fldCharType="end"/>
    </w:r>
  </w:p>
  <w:p w14:paraId="3ED567BA" w14:textId="77777777" w:rsidR="009209E4" w:rsidRDefault="00920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DA8B2F" w14:textId="77777777" w:rsidR="00300DC6" w:rsidRDefault="00300DC6" w:rsidP="00E57E08">
      <w:pPr>
        <w:spacing w:after="0"/>
      </w:pPr>
      <w:r>
        <w:separator/>
      </w:r>
    </w:p>
  </w:footnote>
  <w:footnote w:type="continuationSeparator" w:id="0">
    <w:p w14:paraId="5E620B48" w14:textId="77777777" w:rsidR="00300DC6" w:rsidRDefault="00300DC6" w:rsidP="00E57E08">
      <w:pPr>
        <w:spacing w:after="0"/>
      </w:pPr>
      <w:r>
        <w:continuationSeparator/>
      </w:r>
    </w:p>
  </w:footnote>
  <w:footnote w:type="continuationNotice" w:id="1">
    <w:p w14:paraId="2B844F3A" w14:textId="77777777" w:rsidR="00300DC6" w:rsidRDefault="00300DC6">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DA766FB4"/>
    <w:lvl w:ilvl="0" w:tplc="30F23D7A">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2DCAEA38"/>
    <w:lvl w:ilvl="0" w:tplc="A47E0938">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2AD48548"/>
    <w:lvl w:ilvl="0" w:tplc="D39C98FA">
      <w:start w:val="3"/>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595EE560"/>
    <w:lvl w:ilvl="0" w:tplc="AA54F2E2">
      <w:start w:val="3"/>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0F2D"/>
    <w:rsid w:val="0002287F"/>
    <w:rsid w:val="00032AD0"/>
    <w:rsid w:val="00051CD0"/>
    <w:rsid w:val="0006079A"/>
    <w:rsid w:val="000619FC"/>
    <w:rsid w:val="00064AF9"/>
    <w:rsid w:val="0008676D"/>
    <w:rsid w:val="000953CB"/>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12DE8"/>
    <w:rsid w:val="00224CC6"/>
    <w:rsid w:val="00225716"/>
    <w:rsid w:val="00230708"/>
    <w:rsid w:val="002754C4"/>
    <w:rsid w:val="00283C48"/>
    <w:rsid w:val="00293015"/>
    <w:rsid w:val="00293431"/>
    <w:rsid w:val="002A221B"/>
    <w:rsid w:val="002A565D"/>
    <w:rsid w:val="002A7543"/>
    <w:rsid w:val="002C21C5"/>
    <w:rsid w:val="002F7CE3"/>
    <w:rsid w:val="00300DC6"/>
    <w:rsid w:val="0030228A"/>
    <w:rsid w:val="003170EC"/>
    <w:rsid w:val="00324CE7"/>
    <w:rsid w:val="003317DC"/>
    <w:rsid w:val="00354897"/>
    <w:rsid w:val="003614EC"/>
    <w:rsid w:val="00383965"/>
    <w:rsid w:val="00396690"/>
    <w:rsid w:val="003A10F6"/>
    <w:rsid w:val="003B301B"/>
    <w:rsid w:val="003B631A"/>
    <w:rsid w:val="003B7065"/>
    <w:rsid w:val="003C24F4"/>
    <w:rsid w:val="003C7A8D"/>
    <w:rsid w:val="00401466"/>
    <w:rsid w:val="00403777"/>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7F0A2A"/>
    <w:rsid w:val="00802FE5"/>
    <w:rsid w:val="008031F1"/>
    <w:rsid w:val="00806BAC"/>
    <w:rsid w:val="0082076D"/>
    <w:rsid w:val="00833393"/>
    <w:rsid w:val="00836806"/>
    <w:rsid w:val="0085088D"/>
    <w:rsid w:val="008565D8"/>
    <w:rsid w:val="008572ED"/>
    <w:rsid w:val="0086487C"/>
    <w:rsid w:val="00876176"/>
    <w:rsid w:val="00877A89"/>
    <w:rsid w:val="00877E7D"/>
    <w:rsid w:val="00882B21"/>
    <w:rsid w:val="00883DA5"/>
    <w:rsid w:val="00886FA2"/>
    <w:rsid w:val="0089677A"/>
    <w:rsid w:val="008C3F3D"/>
    <w:rsid w:val="008E3F2F"/>
    <w:rsid w:val="008F5ACD"/>
    <w:rsid w:val="00903AC6"/>
    <w:rsid w:val="00906AC5"/>
    <w:rsid w:val="00910897"/>
    <w:rsid w:val="00914748"/>
    <w:rsid w:val="009209E4"/>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5A24"/>
    <w:rsid w:val="00A46AF5"/>
    <w:rsid w:val="00A64862"/>
    <w:rsid w:val="00A747A8"/>
    <w:rsid w:val="00A86A9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67FA3"/>
    <w:rsid w:val="00DB2F02"/>
    <w:rsid w:val="00DB5DEC"/>
    <w:rsid w:val="00DC5C76"/>
    <w:rsid w:val="00DC6EAF"/>
    <w:rsid w:val="00DD4F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45AD"/>
    <w:rsid w:val="00FF5AC9"/>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github.com/usgin-models/MetadataCompil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usgin.org/models/"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FFEC85E8-AE91-4321-86DC-375787EDF440}">
  <ds:schemaRefs>
    <ds:schemaRef ds:uri="http://schemas.openxmlformats.org/officeDocument/2006/bibliography"/>
  </ds:schemaRefs>
</ds:datastoreItem>
</file>

<file path=customXml/itemProps5.xml><?xml version="1.0" encoding="utf-8"?>
<ds:datastoreItem xmlns:ds="http://schemas.openxmlformats.org/officeDocument/2006/customXml" ds:itemID="{7BABAD61-6F4D-4782-82CF-BF23DFC30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19</Pages>
  <Words>7621</Words>
  <Characters>43441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51</cp:revision>
  <cp:lastPrinted>2010-08-13T06:05:00Z</cp:lastPrinted>
  <dcterms:created xsi:type="dcterms:W3CDTF">2014-04-30T03:58:00Z</dcterms:created>
  <dcterms:modified xsi:type="dcterms:W3CDTF">2014-05-01T15:11:00Z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